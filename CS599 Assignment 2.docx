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991C6" w14:textId="77777777" w:rsidR="007A03A7" w:rsidRDefault="007A03A7" w:rsidP="00EB5272">
      <w:pPr>
        <w:jc w:val="center"/>
        <w:rPr>
          <w:rFonts w:ascii="Times New Roman" w:hAnsi="Times New Roman" w:cs="Times New Roman"/>
          <w:b/>
          <w:sz w:val="32"/>
          <w:szCs w:val="32"/>
        </w:rPr>
      </w:pPr>
    </w:p>
    <w:p w14:paraId="52A523FE" w14:textId="77777777" w:rsidR="00895A41" w:rsidRPr="00DB5758" w:rsidRDefault="00895A41" w:rsidP="00EB5272">
      <w:pPr>
        <w:jc w:val="center"/>
        <w:rPr>
          <w:rFonts w:ascii="Times New Roman" w:hAnsi="Times New Roman" w:cs="Times New Roman"/>
          <w:b/>
          <w:sz w:val="32"/>
          <w:szCs w:val="32"/>
        </w:rPr>
      </w:pPr>
      <w:r w:rsidRPr="00DB5758">
        <w:rPr>
          <w:rFonts w:ascii="Times New Roman" w:hAnsi="Times New Roman" w:cs="Times New Roman"/>
          <w:b/>
          <w:sz w:val="32"/>
          <w:szCs w:val="32"/>
        </w:rPr>
        <w:t>University of Southern California</w:t>
      </w:r>
    </w:p>
    <w:p w14:paraId="2462AD41" w14:textId="77777777" w:rsidR="00895A41" w:rsidRPr="00382CA9" w:rsidRDefault="00895A41" w:rsidP="00EB5272">
      <w:pPr>
        <w:jc w:val="center"/>
        <w:rPr>
          <w:rFonts w:ascii="Times New Roman" w:hAnsi="Times New Roman" w:cs="Times New Roman"/>
          <w:sz w:val="28"/>
          <w:szCs w:val="28"/>
        </w:rPr>
      </w:pPr>
      <w:r w:rsidRPr="00382CA9">
        <w:rPr>
          <w:rFonts w:ascii="Times New Roman" w:hAnsi="Times New Roman" w:cs="Times New Roman"/>
          <w:sz w:val="28"/>
          <w:szCs w:val="28"/>
        </w:rPr>
        <w:t>Viterbi School of Engineering</w:t>
      </w:r>
    </w:p>
    <w:p w14:paraId="789D5241" w14:textId="77777777" w:rsidR="00382CA9" w:rsidRDefault="00382CA9" w:rsidP="00EB5272">
      <w:pPr>
        <w:jc w:val="center"/>
        <w:rPr>
          <w:rFonts w:ascii="Times New Roman" w:hAnsi="Times New Roman" w:cs="Times New Roman"/>
          <w:sz w:val="28"/>
          <w:szCs w:val="28"/>
        </w:rPr>
      </w:pPr>
    </w:p>
    <w:p w14:paraId="572ACA17" w14:textId="77777777" w:rsidR="00F625B0" w:rsidRDefault="00F625B0">
      <w:pPr>
        <w:rPr>
          <w:rFonts w:ascii="Times New Roman" w:hAnsi="Times New Roman" w:cs="Times New Roman"/>
          <w:sz w:val="24"/>
          <w:szCs w:val="24"/>
        </w:rPr>
      </w:pPr>
    </w:p>
    <w:p w14:paraId="1F97AC06" w14:textId="77777777" w:rsidR="00EB5272" w:rsidRDefault="00EB5272" w:rsidP="00EB5272">
      <w:pPr>
        <w:jc w:val="center"/>
        <w:rPr>
          <w:rFonts w:ascii="Times New Roman" w:hAnsi="Times New Roman" w:cs="Times New Roman"/>
          <w:sz w:val="28"/>
          <w:szCs w:val="28"/>
        </w:rPr>
      </w:pPr>
      <w:r w:rsidRPr="00382CA9">
        <w:rPr>
          <w:rFonts w:ascii="Times New Roman" w:hAnsi="Times New Roman" w:cs="Times New Roman"/>
          <w:sz w:val="28"/>
          <w:szCs w:val="28"/>
        </w:rPr>
        <w:t>CSCI 599: Content Detection and Analysis for Big Data</w:t>
      </w:r>
    </w:p>
    <w:p w14:paraId="18AF2997" w14:textId="77777777" w:rsidR="00382CA9" w:rsidRPr="00382CA9" w:rsidRDefault="00382CA9" w:rsidP="00EB5272">
      <w:pPr>
        <w:jc w:val="center"/>
        <w:rPr>
          <w:rFonts w:ascii="Times New Roman" w:hAnsi="Times New Roman" w:cs="Times New Roman"/>
          <w:i/>
          <w:sz w:val="28"/>
          <w:szCs w:val="28"/>
        </w:rPr>
      </w:pPr>
      <w:r w:rsidRPr="00BB2838">
        <w:rPr>
          <w:rFonts w:ascii="Times New Roman" w:hAnsi="Times New Roman" w:cs="Times New Roman"/>
          <w:b/>
          <w:sz w:val="28"/>
          <w:szCs w:val="28"/>
        </w:rPr>
        <w:t>Instructor</w:t>
      </w:r>
      <w:r w:rsidRPr="00382CA9">
        <w:rPr>
          <w:rFonts w:ascii="Times New Roman" w:hAnsi="Times New Roman" w:cs="Times New Roman"/>
          <w:sz w:val="28"/>
          <w:szCs w:val="28"/>
        </w:rPr>
        <w:t>:</w:t>
      </w:r>
      <w:r w:rsidRPr="00382CA9">
        <w:rPr>
          <w:rFonts w:ascii="Times New Roman" w:hAnsi="Times New Roman" w:cs="Times New Roman"/>
          <w:i/>
          <w:sz w:val="28"/>
          <w:szCs w:val="28"/>
        </w:rPr>
        <w:t xml:space="preserve"> </w:t>
      </w:r>
      <w:r w:rsidRPr="00382CA9">
        <w:rPr>
          <w:rFonts w:ascii="Times New Roman" w:hAnsi="Times New Roman" w:cs="Times New Roman"/>
          <w:sz w:val="28"/>
          <w:szCs w:val="28"/>
        </w:rPr>
        <w:t>Dr. Chris Mattmann</w:t>
      </w:r>
    </w:p>
    <w:p w14:paraId="12DB3D4E" w14:textId="77777777" w:rsidR="00EB5272" w:rsidRDefault="00EB5272" w:rsidP="00EB5272">
      <w:pPr>
        <w:jc w:val="center"/>
        <w:rPr>
          <w:rFonts w:ascii="Times New Roman" w:hAnsi="Times New Roman" w:cs="Times New Roman"/>
          <w:sz w:val="24"/>
          <w:szCs w:val="24"/>
        </w:rPr>
      </w:pPr>
    </w:p>
    <w:p w14:paraId="7FCB9CB1" w14:textId="77777777" w:rsidR="00F625B0" w:rsidRDefault="00F625B0" w:rsidP="00EB5272">
      <w:pPr>
        <w:jc w:val="center"/>
        <w:rPr>
          <w:rFonts w:ascii="Times New Roman" w:hAnsi="Times New Roman" w:cs="Times New Roman"/>
          <w:sz w:val="24"/>
          <w:szCs w:val="24"/>
        </w:rPr>
      </w:pPr>
    </w:p>
    <w:p w14:paraId="41473DD1" w14:textId="77777777" w:rsidR="00F625B0" w:rsidRDefault="00F625B0" w:rsidP="00EB5272">
      <w:pPr>
        <w:jc w:val="center"/>
        <w:rPr>
          <w:rFonts w:ascii="Times New Roman" w:hAnsi="Times New Roman" w:cs="Times New Roman"/>
          <w:sz w:val="24"/>
          <w:szCs w:val="24"/>
        </w:rPr>
      </w:pPr>
    </w:p>
    <w:p w14:paraId="2F6E1F53" w14:textId="77777777" w:rsidR="00F56456" w:rsidRDefault="00F56456" w:rsidP="00F56456">
      <w:pPr>
        <w:jc w:val="center"/>
        <w:rPr>
          <w:rFonts w:ascii="Times New Roman" w:hAnsi="Times New Roman" w:cs="Times New Roman"/>
          <w:sz w:val="24"/>
          <w:szCs w:val="24"/>
        </w:rPr>
      </w:pPr>
      <w:r>
        <w:rPr>
          <w:rFonts w:ascii="Times New Roman" w:hAnsi="Times New Roman" w:cs="Times New Roman"/>
          <w:sz w:val="24"/>
          <w:szCs w:val="24"/>
        </w:rPr>
        <w:t>Assignment 2: Scientific Content Enrichment in the</w:t>
      </w:r>
      <w:r w:rsidRPr="001001E1">
        <w:rPr>
          <w:rFonts w:ascii="Times New Roman" w:hAnsi="Times New Roman" w:cs="Times New Roman"/>
          <w:sz w:val="24"/>
          <w:szCs w:val="24"/>
        </w:rPr>
        <w:t xml:space="preserve"> Text Retrieval Conference (TREC) Polar </w:t>
      </w:r>
    </w:p>
    <w:p w14:paraId="36E92285" w14:textId="2EB4764A" w:rsidR="00DB5758" w:rsidRDefault="00F56456" w:rsidP="00F56456">
      <w:pPr>
        <w:jc w:val="center"/>
        <w:rPr>
          <w:rFonts w:ascii="Times New Roman" w:hAnsi="Times New Roman" w:cs="Times New Roman"/>
          <w:sz w:val="24"/>
          <w:szCs w:val="24"/>
        </w:rPr>
      </w:pPr>
      <w:r w:rsidRPr="001001E1">
        <w:rPr>
          <w:rFonts w:ascii="Times New Roman" w:hAnsi="Times New Roman" w:cs="Times New Roman"/>
          <w:sz w:val="24"/>
          <w:szCs w:val="24"/>
        </w:rPr>
        <w:t>Dynamic Domain Dataset</w:t>
      </w:r>
    </w:p>
    <w:p w14:paraId="5C2AC521" w14:textId="77777777" w:rsidR="00F56456" w:rsidRDefault="00F56456" w:rsidP="00F56456">
      <w:pPr>
        <w:jc w:val="center"/>
        <w:rPr>
          <w:rFonts w:ascii="Times New Roman" w:hAnsi="Times New Roman" w:cs="Times New Roman"/>
          <w:sz w:val="24"/>
          <w:szCs w:val="24"/>
        </w:rPr>
      </w:pPr>
    </w:p>
    <w:p w14:paraId="28DE1A24" w14:textId="77777777" w:rsidR="00BB2838" w:rsidRPr="00BB2838" w:rsidRDefault="00BB2838" w:rsidP="00EB5272">
      <w:pPr>
        <w:jc w:val="center"/>
        <w:rPr>
          <w:rFonts w:ascii="Times New Roman" w:hAnsi="Times New Roman" w:cs="Times New Roman"/>
          <w:b/>
          <w:sz w:val="24"/>
          <w:szCs w:val="24"/>
        </w:rPr>
      </w:pPr>
      <w:r w:rsidRPr="00BB2838">
        <w:rPr>
          <w:rFonts w:ascii="Times New Roman" w:hAnsi="Times New Roman" w:cs="Times New Roman"/>
          <w:b/>
          <w:sz w:val="24"/>
          <w:szCs w:val="24"/>
        </w:rPr>
        <w:t>TEAM 22</w:t>
      </w:r>
    </w:p>
    <w:p w14:paraId="6B9D980A" w14:textId="77777777" w:rsidR="00E17CB4" w:rsidRDefault="00E17CB4" w:rsidP="00EB5272">
      <w:pPr>
        <w:jc w:val="center"/>
        <w:rPr>
          <w:rFonts w:ascii="Times New Roman" w:hAnsi="Times New Roman" w:cs="Times New Roman"/>
          <w:sz w:val="24"/>
          <w:szCs w:val="24"/>
        </w:rPr>
      </w:pPr>
    </w:p>
    <w:p w14:paraId="5C6C1213" w14:textId="44A4A04F" w:rsidR="00CF1705" w:rsidRDefault="00E17CB4" w:rsidP="00CF1705">
      <w:pPr>
        <w:jc w:val="center"/>
        <w:rPr>
          <w:rFonts w:ascii="Times New Roman" w:hAnsi="Times New Roman" w:cs="Times New Roman"/>
          <w:i/>
          <w:sz w:val="24"/>
          <w:szCs w:val="24"/>
        </w:rPr>
      </w:pPr>
      <w:r w:rsidRPr="00DB5758">
        <w:rPr>
          <w:rFonts w:ascii="Times New Roman" w:hAnsi="Times New Roman" w:cs="Times New Roman"/>
          <w:b/>
          <w:sz w:val="24"/>
          <w:szCs w:val="24"/>
        </w:rPr>
        <w:t>GitHub repository</w:t>
      </w:r>
      <w:r>
        <w:rPr>
          <w:rFonts w:ascii="Times New Roman" w:hAnsi="Times New Roman" w:cs="Times New Roman"/>
          <w:sz w:val="24"/>
          <w:szCs w:val="24"/>
        </w:rPr>
        <w:t>:</w:t>
      </w:r>
      <w:r w:rsidR="00DB5758">
        <w:rPr>
          <w:rFonts w:ascii="Times New Roman" w:hAnsi="Times New Roman" w:cs="Times New Roman"/>
          <w:sz w:val="24"/>
          <w:szCs w:val="24"/>
        </w:rPr>
        <w:t xml:space="preserve"> </w:t>
      </w:r>
      <w:r w:rsidR="00CF1705" w:rsidRPr="00F56456">
        <w:rPr>
          <w:rFonts w:ascii="Times New Roman" w:hAnsi="Times New Roman" w:cs="Times New Roman"/>
          <w:i/>
          <w:sz w:val="24"/>
          <w:szCs w:val="24"/>
        </w:rPr>
        <w:t>http://www.github.com/h</w:t>
      </w:r>
      <w:r w:rsidR="00F56456">
        <w:rPr>
          <w:rFonts w:ascii="Times New Roman" w:hAnsi="Times New Roman" w:cs="Times New Roman"/>
          <w:i/>
          <w:sz w:val="24"/>
          <w:szCs w:val="24"/>
        </w:rPr>
        <w:t>arshfatepuria/</w:t>
      </w:r>
      <w:r w:rsidR="00F56456" w:rsidRPr="00F56456">
        <w:rPr>
          <w:rFonts w:ascii="Times New Roman" w:hAnsi="Times New Roman" w:cs="Times New Roman"/>
          <w:i/>
          <w:sz w:val="24"/>
          <w:szCs w:val="24"/>
        </w:rPr>
        <w:t xml:space="preserve"> </w:t>
      </w:r>
      <w:r w:rsidR="00F56456" w:rsidRPr="00D97FC1">
        <w:rPr>
          <w:rFonts w:ascii="Times New Roman" w:hAnsi="Times New Roman" w:cs="Times New Roman"/>
          <w:i/>
          <w:sz w:val="24"/>
          <w:szCs w:val="24"/>
        </w:rPr>
        <w:t>Scientific-Content-Enrichment-in-the-Text-Retrieval-Conference-TREC-Polar-Dynamic-Domain-Dataset</w:t>
      </w:r>
    </w:p>
    <w:p w14:paraId="5345A0D6" w14:textId="77777777" w:rsidR="00E17CB4" w:rsidRDefault="00E17CB4" w:rsidP="00EB5272">
      <w:pPr>
        <w:jc w:val="center"/>
        <w:rPr>
          <w:rFonts w:ascii="Times New Roman" w:hAnsi="Times New Roman" w:cs="Times New Roman"/>
          <w:i/>
          <w:sz w:val="24"/>
          <w:szCs w:val="24"/>
        </w:rPr>
      </w:pPr>
      <w:r w:rsidRPr="00DB5758">
        <w:rPr>
          <w:rFonts w:ascii="Times New Roman" w:hAnsi="Times New Roman" w:cs="Times New Roman"/>
          <w:b/>
          <w:sz w:val="24"/>
          <w:szCs w:val="24"/>
        </w:rPr>
        <w:t>Github.io website</w:t>
      </w:r>
      <w:r>
        <w:rPr>
          <w:rFonts w:ascii="Times New Roman" w:hAnsi="Times New Roman" w:cs="Times New Roman"/>
          <w:sz w:val="24"/>
          <w:szCs w:val="24"/>
        </w:rPr>
        <w:t xml:space="preserve">: </w:t>
      </w:r>
      <w:hyperlink r:id="rId5" w:history="1">
        <w:r w:rsidR="00535F65" w:rsidRPr="0003461A">
          <w:rPr>
            <w:rStyle w:val="Hyperlink"/>
            <w:rFonts w:ascii="Times New Roman" w:hAnsi="Times New Roman" w:cs="Times New Roman"/>
            <w:i/>
            <w:sz w:val="24"/>
            <w:szCs w:val="24"/>
          </w:rPr>
          <w:t>http://harshfatepuria.github.io</w:t>
        </w:r>
      </w:hyperlink>
    </w:p>
    <w:p w14:paraId="4D15D0D4" w14:textId="6FD9716E" w:rsidR="001001E1" w:rsidRDefault="00535F65" w:rsidP="00F56456">
      <w:pPr>
        <w:jc w:val="center"/>
        <w:rPr>
          <w:rFonts w:ascii="Times New Roman" w:hAnsi="Times New Roman" w:cs="Times New Roman"/>
          <w:sz w:val="24"/>
          <w:szCs w:val="24"/>
        </w:rPr>
      </w:pPr>
      <w:r>
        <w:rPr>
          <w:rFonts w:ascii="Times New Roman" w:hAnsi="Times New Roman" w:cs="Times New Roman"/>
          <w:i/>
          <w:sz w:val="24"/>
          <w:szCs w:val="24"/>
        </w:rPr>
        <w:t>(All the visualizations with interactive capabilities available on this website)</w:t>
      </w:r>
    </w:p>
    <w:p w14:paraId="0D946B6F" w14:textId="77777777" w:rsidR="00F625B0" w:rsidRDefault="00F625B0">
      <w:pPr>
        <w:rPr>
          <w:rFonts w:ascii="Times New Roman" w:hAnsi="Times New Roman" w:cs="Times New Roman"/>
          <w:sz w:val="24"/>
          <w:szCs w:val="24"/>
        </w:rPr>
      </w:pPr>
    </w:p>
    <w:p w14:paraId="6D37A1B0" w14:textId="77777777" w:rsidR="00CB6D1A" w:rsidRDefault="00CB6D1A">
      <w:pPr>
        <w:rPr>
          <w:rFonts w:ascii="Times New Roman" w:hAnsi="Times New Roman" w:cs="Times New Roman"/>
          <w:sz w:val="24"/>
          <w:szCs w:val="24"/>
        </w:rPr>
      </w:pPr>
    </w:p>
    <w:p w14:paraId="0A42BE20" w14:textId="77777777" w:rsidR="00CB6D1A" w:rsidRDefault="00CB6D1A">
      <w:pPr>
        <w:rPr>
          <w:rFonts w:ascii="Times New Roman" w:hAnsi="Times New Roman" w:cs="Times New Roman"/>
          <w:sz w:val="24"/>
          <w:szCs w:val="24"/>
        </w:rPr>
      </w:pPr>
    </w:p>
    <w:p w14:paraId="39DADC62" w14:textId="77777777" w:rsidR="00CD0226" w:rsidRDefault="00CD0226">
      <w:pPr>
        <w:rPr>
          <w:rFonts w:ascii="Times New Roman" w:hAnsi="Times New Roman" w:cs="Times New Roman"/>
          <w:sz w:val="24"/>
          <w:szCs w:val="24"/>
        </w:rPr>
      </w:pPr>
    </w:p>
    <w:p w14:paraId="11EA49C8" w14:textId="738AF049" w:rsidR="00EB5272" w:rsidRDefault="00EB5272" w:rsidP="007A03A7">
      <w:pPr>
        <w:jc w:val="right"/>
        <w:rPr>
          <w:rFonts w:ascii="Times New Roman" w:hAnsi="Times New Roman" w:cs="Times New Roman"/>
          <w:sz w:val="24"/>
          <w:szCs w:val="24"/>
        </w:rPr>
      </w:pPr>
      <w:r>
        <w:rPr>
          <w:rFonts w:ascii="Times New Roman" w:hAnsi="Times New Roman" w:cs="Times New Roman"/>
          <w:sz w:val="24"/>
          <w:szCs w:val="24"/>
        </w:rPr>
        <w:t xml:space="preserve">Date: </w:t>
      </w:r>
      <w:r w:rsidR="00C458F0">
        <w:rPr>
          <w:rFonts w:ascii="Times New Roman" w:hAnsi="Times New Roman" w:cs="Times New Roman"/>
          <w:sz w:val="24"/>
          <w:szCs w:val="24"/>
        </w:rPr>
        <w:t>04</w:t>
      </w:r>
      <w:r w:rsidR="001D6981">
        <w:rPr>
          <w:rFonts w:ascii="Times New Roman" w:hAnsi="Times New Roman" w:cs="Times New Roman"/>
          <w:sz w:val="24"/>
          <w:szCs w:val="24"/>
        </w:rPr>
        <w:t>/04</w:t>
      </w:r>
      <w:r w:rsidR="00382CA9">
        <w:rPr>
          <w:rFonts w:ascii="Times New Roman" w:hAnsi="Times New Roman" w:cs="Times New Roman"/>
          <w:sz w:val="24"/>
          <w:szCs w:val="24"/>
        </w:rPr>
        <w:t>/2016</w:t>
      </w:r>
    </w:p>
    <w:p w14:paraId="641D49EE" w14:textId="77777777" w:rsidR="00EB5272" w:rsidRDefault="00EB5272" w:rsidP="007A03A7">
      <w:pPr>
        <w:jc w:val="right"/>
        <w:rPr>
          <w:rFonts w:ascii="Times New Roman" w:hAnsi="Times New Roman" w:cs="Times New Roman"/>
          <w:sz w:val="24"/>
          <w:szCs w:val="24"/>
        </w:rPr>
      </w:pPr>
    </w:p>
    <w:p w14:paraId="52AA2C37" w14:textId="77777777" w:rsidR="001001E1" w:rsidRDefault="00895A41" w:rsidP="007A03A7">
      <w:pPr>
        <w:jc w:val="right"/>
        <w:rPr>
          <w:rFonts w:ascii="Times New Roman" w:hAnsi="Times New Roman" w:cs="Times New Roman"/>
          <w:sz w:val="24"/>
          <w:szCs w:val="24"/>
        </w:rPr>
      </w:pPr>
      <w:r w:rsidRPr="00DB5758">
        <w:rPr>
          <w:rFonts w:ascii="Times New Roman" w:hAnsi="Times New Roman" w:cs="Times New Roman"/>
          <w:sz w:val="24"/>
          <w:szCs w:val="24"/>
          <w:u w:val="single"/>
        </w:rPr>
        <w:t xml:space="preserve">Report </w:t>
      </w:r>
      <w:r w:rsidR="001001E1" w:rsidRPr="00DB5758">
        <w:rPr>
          <w:rFonts w:ascii="Times New Roman" w:hAnsi="Times New Roman" w:cs="Times New Roman"/>
          <w:sz w:val="24"/>
          <w:szCs w:val="24"/>
          <w:u w:val="single"/>
        </w:rPr>
        <w:t>submitted by</w:t>
      </w:r>
      <w:r w:rsidR="001001E1">
        <w:rPr>
          <w:rFonts w:ascii="Times New Roman" w:hAnsi="Times New Roman" w:cs="Times New Roman"/>
          <w:sz w:val="24"/>
          <w:szCs w:val="24"/>
        </w:rPr>
        <w:t>:</w:t>
      </w:r>
    </w:p>
    <w:p w14:paraId="656F2460" w14:textId="77777777" w:rsidR="007E1F65" w:rsidRDefault="001001E1" w:rsidP="007A03A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Harsh Fatepuria</w:t>
      </w:r>
      <w:r w:rsidR="00382CA9">
        <w:rPr>
          <w:rFonts w:ascii="Times New Roman" w:hAnsi="Times New Roman" w:cs="Times New Roman"/>
          <w:sz w:val="24"/>
          <w:szCs w:val="24"/>
        </w:rPr>
        <w:t xml:space="preserve">, </w:t>
      </w:r>
      <w:r w:rsidR="00382CA9" w:rsidRPr="007A03A7">
        <w:rPr>
          <w:rFonts w:ascii="Times New Roman" w:hAnsi="Times New Roman" w:cs="Times New Roman"/>
          <w:i/>
          <w:sz w:val="24"/>
          <w:szCs w:val="24"/>
        </w:rPr>
        <w:t>fatepuri@usc.edu</w:t>
      </w:r>
      <w:r w:rsidR="007E1F65">
        <w:rPr>
          <w:rFonts w:ascii="Times New Roman" w:hAnsi="Times New Roman" w:cs="Times New Roman"/>
          <w:sz w:val="24"/>
          <w:szCs w:val="24"/>
        </w:rPr>
        <w:t xml:space="preserve"> </w:t>
      </w:r>
    </w:p>
    <w:p w14:paraId="73D37461" w14:textId="77777777" w:rsidR="007E1F65" w:rsidRDefault="007E1F65" w:rsidP="007A03A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Warut Roadrungwasinkul</w:t>
      </w:r>
      <w:r w:rsidR="00382CA9">
        <w:rPr>
          <w:rFonts w:ascii="Times New Roman" w:hAnsi="Times New Roman" w:cs="Times New Roman"/>
          <w:sz w:val="24"/>
          <w:szCs w:val="24"/>
        </w:rPr>
        <w:t xml:space="preserve">, </w:t>
      </w:r>
      <w:r w:rsidR="00F625B0" w:rsidRPr="007A03A7">
        <w:rPr>
          <w:rFonts w:ascii="Times New Roman" w:hAnsi="Times New Roman" w:cs="Times New Roman"/>
          <w:i/>
          <w:sz w:val="24"/>
          <w:szCs w:val="24"/>
        </w:rPr>
        <w:t>roadrung@usc.edu</w:t>
      </w:r>
    </w:p>
    <w:p w14:paraId="12249099" w14:textId="77777777" w:rsidR="007E1F65" w:rsidRDefault="007E1F65" w:rsidP="007A03A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Rahul Agrawal</w:t>
      </w:r>
      <w:r w:rsidR="00382CA9">
        <w:rPr>
          <w:rFonts w:ascii="Times New Roman" w:hAnsi="Times New Roman" w:cs="Times New Roman"/>
          <w:sz w:val="24"/>
          <w:szCs w:val="24"/>
        </w:rPr>
        <w:t xml:space="preserve">, </w:t>
      </w:r>
      <w:r w:rsidR="00382CA9" w:rsidRPr="007A03A7">
        <w:rPr>
          <w:rFonts w:ascii="Times New Roman" w:hAnsi="Times New Roman" w:cs="Times New Roman"/>
          <w:i/>
          <w:sz w:val="24"/>
          <w:szCs w:val="24"/>
        </w:rPr>
        <w:t>rahulagr@usc.edu</w:t>
      </w:r>
      <w:r w:rsidR="00382CA9">
        <w:rPr>
          <w:rFonts w:ascii="Times New Roman" w:hAnsi="Times New Roman" w:cs="Times New Roman"/>
          <w:sz w:val="24"/>
          <w:szCs w:val="24"/>
        </w:rPr>
        <w:t xml:space="preserve"> </w:t>
      </w:r>
    </w:p>
    <w:p w14:paraId="1FCBEBAA" w14:textId="77777777" w:rsidR="00895A41" w:rsidRDefault="00EB5272" w:rsidP="007A03A7">
      <w:pPr>
        <w:jc w:val="right"/>
        <w:rPr>
          <w:rFonts w:ascii="Times New Roman" w:hAnsi="Times New Roman" w:cs="Times New Roman"/>
          <w:sz w:val="24"/>
          <w:szCs w:val="24"/>
        </w:rPr>
      </w:pPr>
      <w:r>
        <w:rPr>
          <w:rFonts w:ascii="Times New Roman" w:hAnsi="Times New Roman" w:cs="Times New Roman"/>
          <w:sz w:val="24"/>
          <w:szCs w:val="24"/>
        </w:rPr>
        <w:t>(</w:t>
      </w:r>
      <w:r w:rsidR="00DB5758">
        <w:rPr>
          <w:rFonts w:ascii="Times New Roman" w:hAnsi="Times New Roman" w:cs="Times New Roman"/>
          <w:sz w:val="24"/>
          <w:szCs w:val="24"/>
        </w:rPr>
        <w:t xml:space="preserve">Graduate </w:t>
      </w:r>
      <w:r>
        <w:rPr>
          <w:rFonts w:ascii="Times New Roman" w:hAnsi="Times New Roman" w:cs="Times New Roman"/>
          <w:sz w:val="24"/>
          <w:szCs w:val="24"/>
        </w:rPr>
        <w:t xml:space="preserve">Students, </w:t>
      </w:r>
      <w:r w:rsidR="007E1F65">
        <w:rPr>
          <w:rFonts w:ascii="Times New Roman" w:hAnsi="Times New Roman" w:cs="Times New Roman"/>
          <w:sz w:val="24"/>
          <w:szCs w:val="24"/>
        </w:rPr>
        <w:t>Dep</w:t>
      </w:r>
      <w:r>
        <w:rPr>
          <w:rFonts w:ascii="Times New Roman" w:hAnsi="Times New Roman" w:cs="Times New Roman"/>
          <w:sz w:val="24"/>
          <w:szCs w:val="24"/>
        </w:rPr>
        <w:t>ar</w:t>
      </w:r>
      <w:r w:rsidR="007E1F65">
        <w:rPr>
          <w:rFonts w:ascii="Times New Roman" w:hAnsi="Times New Roman" w:cs="Times New Roman"/>
          <w:sz w:val="24"/>
          <w:szCs w:val="24"/>
        </w:rPr>
        <w:t>t</w:t>
      </w:r>
      <w:r>
        <w:rPr>
          <w:rFonts w:ascii="Times New Roman" w:hAnsi="Times New Roman" w:cs="Times New Roman"/>
          <w:sz w:val="24"/>
          <w:szCs w:val="24"/>
        </w:rPr>
        <w:t>ment</w:t>
      </w:r>
      <w:r w:rsidR="007E1F65">
        <w:rPr>
          <w:rFonts w:ascii="Times New Roman" w:hAnsi="Times New Roman" w:cs="Times New Roman"/>
          <w:sz w:val="24"/>
          <w:szCs w:val="24"/>
        </w:rPr>
        <w:t xml:space="preserve"> of Computer Science)</w:t>
      </w:r>
      <w:r w:rsidR="00895A41">
        <w:rPr>
          <w:rFonts w:ascii="Times New Roman" w:hAnsi="Times New Roman" w:cs="Times New Roman"/>
          <w:sz w:val="24"/>
          <w:szCs w:val="24"/>
        </w:rPr>
        <w:br w:type="page"/>
      </w:r>
    </w:p>
    <w:p w14:paraId="6D1CA76E" w14:textId="4C499176" w:rsidR="00895A41" w:rsidRPr="004A1A4D" w:rsidRDefault="00E41469" w:rsidP="007E1F65">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Pr>
          <w:rFonts w:ascii="Times New Roman" w:eastAsia="Times New Roman" w:hAnsi="Times New Roman" w:cs="Times New Roman"/>
          <w:b/>
          <w:bCs/>
          <w:color w:val="000000"/>
          <w:sz w:val="24"/>
          <w:lang w:val="en-IN" w:eastAsia="en-IN"/>
        </w:rPr>
        <w:lastRenderedPageBreak/>
        <w:t xml:space="preserve"> Common Codes for all the following Parsers</w:t>
      </w:r>
    </w:p>
    <w:p w14:paraId="5C97D310" w14:textId="77777777" w:rsidR="004A1A4D" w:rsidRPr="00204817" w:rsidRDefault="004A1A4D" w:rsidP="004A1A4D">
      <w:pPr>
        <w:pStyle w:val="ListParagraph"/>
        <w:spacing w:after="0" w:line="276" w:lineRule="auto"/>
        <w:ind w:left="576"/>
        <w:jc w:val="both"/>
        <w:rPr>
          <w:rFonts w:ascii="Times New Roman" w:eastAsia="Times New Roman" w:hAnsi="Times New Roman" w:cs="Times New Roman"/>
          <w:sz w:val="24"/>
          <w:lang w:val="en-IN" w:eastAsia="en-IN"/>
        </w:rPr>
      </w:pPr>
    </w:p>
    <w:p w14:paraId="34BE1B60" w14:textId="6F709CE9" w:rsidR="00F14EF5" w:rsidRPr="00414F87" w:rsidRDefault="00F14EF5" w:rsidP="000E71DF">
      <w:pPr>
        <w:pStyle w:val="ListParagraph"/>
        <w:numPr>
          <w:ilvl w:val="0"/>
          <w:numId w:val="42"/>
        </w:numPr>
        <w:spacing w:line="276" w:lineRule="auto"/>
        <w:rPr>
          <w:rFonts w:ascii="Times New Roman" w:hAnsi="Times New Roman" w:cs="Times New Roman"/>
          <w:lang w:val="en-IN" w:eastAsia="en-IN"/>
        </w:rPr>
      </w:pPr>
      <w:proofErr w:type="spellStart"/>
      <w:r w:rsidRPr="00414F87">
        <w:rPr>
          <w:rFonts w:ascii="Times New Roman" w:hAnsi="Times New Roman" w:cs="Times New Roman"/>
          <w:b/>
          <w:lang w:val="en-IN" w:eastAsia="en-IN"/>
        </w:rPr>
        <w:t>TikaExtractedTextBasedParser</w:t>
      </w:r>
      <w:proofErr w:type="spellEnd"/>
      <w:r w:rsidR="00414F87" w:rsidRPr="00414F87">
        <w:rPr>
          <w:rFonts w:ascii="Times New Roman" w:hAnsi="Times New Roman" w:cs="Times New Roman"/>
          <w:lang w:val="en-IN" w:eastAsia="en-IN"/>
        </w:rPr>
        <w:t xml:space="preserve">: </w:t>
      </w:r>
      <w:r w:rsidRPr="00414F87">
        <w:rPr>
          <w:rFonts w:ascii="Times New Roman" w:hAnsi="Times New Roman" w:cs="Times New Roman"/>
          <w:lang w:val="en-IN" w:eastAsia="en-IN"/>
        </w:rPr>
        <w:t xml:space="preserve">An abstract class extended from Tika </w:t>
      </w:r>
      <w:proofErr w:type="spellStart"/>
      <w:r w:rsidRPr="00414F87">
        <w:rPr>
          <w:rFonts w:ascii="Times New Roman" w:hAnsi="Times New Roman" w:cs="Times New Roman"/>
          <w:lang w:val="en-IN" w:eastAsia="en-IN"/>
        </w:rPr>
        <w:t>AbstractParser</w:t>
      </w:r>
      <w:proofErr w:type="spellEnd"/>
      <w:r w:rsidRPr="00414F87">
        <w:rPr>
          <w:rFonts w:ascii="Times New Roman" w:hAnsi="Times New Roman" w:cs="Times New Roman"/>
          <w:lang w:val="en-IN" w:eastAsia="en-IN"/>
        </w:rPr>
        <w:t>. Parsers that perform on text extracted from documents using Tika should extend this class. This class also provide a method to get extracted text from a document. Most of the parsers created in this assignment extend this class.</w:t>
      </w:r>
    </w:p>
    <w:p w14:paraId="4DAF5D05" w14:textId="4027BF53" w:rsidR="00F14EF5" w:rsidRPr="00414F87" w:rsidRDefault="00F14EF5" w:rsidP="000E71DF">
      <w:pPr>
        <w:pStyle w:val="ListParagraph"/>
        <w:numPr>
          <w:ilvl w:val="0"/>
          <w:numId w:val="42"/>
        </w:numPr>
        <w:spacing w:line="276" w:lineRule="auto"/>
        <w:rPr>
          <w:rFonts w:ascii="Times New Roman" w:hAnsi="Times New Roman" w:cs="Times New Roman"/>
          <w:lang w:val="en-IN" w:eastAsia="en-IN"/>
        </w:rPr>
      </w:pPr>
      <w:proofErr w:type="spellStart"/>
      <w:r w:rsidRPr="00414F87">
        <w:rPr>
          <w:rFonts w:ascii="Times New Roman" w:hAnsi="Times New Roman" w:cs="Times New Roman"/>
          <w:b/>
          <w:lang w:val="en-IN" w:eastAsia="en-IN"/>
        </w:rPr>
        <w:t>AbstractParserRunner</w:t>
      </w:r>
      <w:proofErr w:type="spellEnd"/>
      <w:r w:rsidR="00414F87" w:rsidRPr="00414F87">
        <w:rPr>
          <w:rFonts w:ascii="Times New Roman" w:hAnsi="Times New Roman" w:cs="Times New Roman"/>
          <w:lang w:val="en-IN" w:eastAsia="en-IN"/>
        </w:rPr>
        <w:t>:</w:t>
      </w:r>
      <w:r w:rsidR="00414F87">
        <w:rPr>
          <w:rFonts w:ascii="Times New Roman" w:hAnsi="Times New Roman" w:cs="Times New Roman"/>
          <w:lang w:val="en-IN" w:eastAsia="en-IN"/>
        </w:rPr>
        <w:t xml:space="preserve"> </w:t>
      </w:r>
      <w:r w:rsidRPr="00414F87">
        <w:rPr>
          <w:rFonts w:ascii="Times New Roman" w:hAnsi="Times New Roman" w:cs="Times New Roman"/>
          <w:lang w:val="en-IN" w:eastAsia="en-IN"/>
        </w:rPr>
        <w:t xml:space="preserve">A utility class to run a specific parser using all the documents in a specified folder. It can be configured through different parameters. Start parsing by invoking </w:t>
      </w:r>
      <w:proofErr w:type="spellStart"/>
      <w:proofErr w:type="gramStart"/>
      <w:r w:rsidRPr="00414F87">
        <w:rPr>
          <w:rFonts w:ascii="Times New Roman" w:hAnsi="Times New Roman" w:cs="Times New Roman"/>
          <w:lang w:val="en-IN" w:eastAsia="en-IN"/>
        </w:rPr>
        <w:t>runParser</w:t>
      </w:r>
      <w:proofErr w:type="spellEnd"/>
      <w:r w:rsidRPr="00414F87">
        <w:rPr>
          <w:rFonts w:ascii="Times New Roman" w:hAnsi="Times New Roman" w:cs="Times New Roman"/>
          <w:lang w:val="en-IN" w:eastAsia="en-IN"/>
        </w:rPr>
        <w:t>(</w:t>
      </w:r>
      <w:proofErr w:type="gramEnd"/>
      <w:r w:rsidRPr="00414F87">
        <w:rPr>
          <w:rFonts w:ascii="Times New Roman" w:hAnsi="Times New Roman" w:cs="Times New Roman"/>
          <w:lang w:val="en-IN" w:eastAsia="en-IN"/>
        </w:rPr>
        <w:t>) method.</w:t>
      </w:r>
    </w:p>
    <w:tbl>
      <w:tblPr>
        <w:tblStyle w:val="TableGrid"/>
        <w:tblW w:w="0" w:type="auto"/>
        <w:tblInd w:w="738" w:type="dxa"/>
        <w:tblLayout w:type="fixed"/>
        <w:tblLook w:val="04A0" w:firstRow="1" w:lastRow="0" w:firstColumn="1" w:lastColumn="0" w:noHBand="0" w:noVBand="1"/>
      </w:tblPr>
      <w:tblGrid>
        <w:gridCol w:w="2070"/>
        <w:gridCol w:w="8496"/>
      </w:tblGrid>
      <w:tr w:rsidR="00F14EF5" w:rsidRPr="00414F87" w14:paraId="1CB51770" w14:textId="77777777" w:rsidTr="00414F87">
        <w:tc>
          <w:tcPr>
            <w:tcW w:w="2070" w:type="dxa"/>
          </w:tcPr>
          <w:p w14:paraId="058D9A2C" w14:textId="4FE3ABB8"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ab/>
            </w:r>
            <w:proofErr w:type="spellStart"/>
            <w:r w:rsidRPr="00414F87">
              <w:rPr>
                <w:rFonts w:ascii="Times New Roman" w:hAnsi="Times New Roman" w:cs="Times New Roman"/>
                <w:sz w:val="22"/>
                <w:szCs w:val="22"/>
                <w:lang w:val="en-IN" w:eastAsia="en-IN"/>
              </w:rPr>
              <w:t>baseFolder</w:t>
            </w:r>
            <w:proofErr w:type="spellEnd"/>
          </w:p>
        </w:tc>
        <w:tc>
          <w:tcPr>
            <w:tcW w:w="8496" w:type="dxa"/>
          </w:tcPr>
          <w:p w14:paraId="246047F4" w14:textId="208C3303"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base folder of documents to be parsed</w:t>
            </w:r>
          </w:p>
        </w:tc>
      </w:tr>
      <w:tr w:rsidR="00F14EF5" w:rsidRPr="00414F87" w14:paraId="2556BDB2" w14:textId="77777777" w:rsidTr="00414F87">
        <w:tc>
          <w:tcPr>
            <w:tcW w:w="2070" w:type="dxa"/>
          </w:tcPr>
          <w:p w14:paraId="6A50D536" w14:textId="38BF2C9E"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resultFolder</w:t>
            </w:r>
            <w:proofErr w:type="spellEnd"/>
          </w:p>
        </w:tc>
        <w:tc>
          <w:tcPr>
            <w:tcW w:w="8496" w:type="dxa"/>
          </w:tcPr>
          <w:p w14:paraId="3A107B4B" w14:textId="77B8CC11"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base folder to keep result files</w:t>
            </w:r>
          </w:p>
        </w:tc>
      </w:tr>
      <w:tr w:rsidR="00F14EF5" w:rsidRPr="00414F87" w14:paraId="365F3352" w14:textId="77777777" w:rsidTr="00414F87">
        <w:tc>
          <w:tcPr>
            <w:tcW w:w="2070" w:type="dxa"/>
          </w:tcPr>
          <w:p w14:paraId="0BB81A27" w14:textId="14E89031"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markerFile</w:t>
            </w:r>
            <w:proofErr w:type="spellEnd"/>
          </w:p>
        </w:tc>
        <w:tc>
          <w:tcPr>
            <w:tcW w:w="8496" w:type="dxa"/>
          </w:tcPr>
          <w:p w14:paraId="30CFFE65" w14:textId="12E29882"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marker, for skipping the files that are already been parsed</w:t>
            </w:r>
          </w:p>
        </w:tc>
      </w:tr>
      <w:tr w:rsidR="00F14EF5" w:rsidRPr="00414F87" w14:paraId="6A982F3E" w14:textId="77777777" w:rsidTr="00414F87">
        <w:tc>
          <w:tcPr>
            <w:tcW w:w="2070" w:type="dxa"/>
          </w:tcPr>
          <w:p w14:paraId="7D40A754" w14:textId="24507648"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overwriteResult</w:t>
            </w:r>
            <w:proofErr w:type="spellEnd"/>
          </w:p>
        </w:tc>
        <w:tc>
          <w:tcPr>
            <w:tcW w:w="8496" w:type="dxa"/>
          </w:tcPr>
          <w:p w14:paraId="346039DA" w14:textId="1E2D4590"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set to overwrite existing results (default : false)</w:t>
            </w:r>
          </w:p>
        </w:tc>
      </w:tr>
      <w:tr w:rsidR="00F14EF5" w:rsidRPr="00414F87" w14:paraId="3EFB48A7" w14:textId="77777777" w:rsidTr="00414F87">
        <w:tc>
          <w:tcPr>
            <w:tcW w:w="2070" w:type="dxa"/>
          </w:tcPr>
          <w:p w14:paraId="6B594F90" w14:textId="0ABD02C6"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documentsInCborFormat</w:t>
            </w:r>
            <w:proofErr w:type="spellEnd"/>
          </w:p>
        </w:tc>
        <w:tc>
          <w:tcPr>
            <w:tcW w:w="8496" w:type="dxa"/>
          </w:tcPr>
          <w:p w14:paraId="5C4E32AF" w14:textId="7E02ED8E" w:rsidR="00F14EF5" w:rsidRPr="00414F87" w:rsidRDefault="00F14EF5" w:rsidP="000E71DF">
            <w:pPr>
              <w:spacing w:line="276" w:lineRule="auto"/>
              <w:rPr>
                <w:rFonts w:ascii="Times New Roman" w:hAnsi="Times New Roman" w:cs="Times New Roman"/>
                <w:sz w:val="22"/>
                <w:szCs w:val="22"/>
                <w:lang w:val="en-IN" w:eastAsia="en-IN"/>
              </w:rPr>
            </w:pPr>
            <w:proofErr w:type="gramStart"/>
            <w:r w:rsidRPr="00414F87">
              <w:rPr>
                <w:rFonts w:ascii="Times New Roman" w:hAnsi="Times New Roman" w:cs="Times New Roman"/>
                <w:sz w:val="22"/>
                <w:szCs w:val="22"/>
                <w:lang w:val="en-IN" w:eastAsia="en-IN"/>
              </w:rPr>
              <w:t>setting</w:t>
            </w:r>
            <w:proofErr w:type="gramEnd"/>
            <w:r w:rsidRPr="00414F87">
              <w:rPr>
                <w:rFonts w:ascii="Times New Roman" w:hAnsi="Times New Roman" w:cs="Times New Roman"/>
                <w:sz w:val="22"/>
                <w:szCs w:val="22"/>
                <w:lang w:val="en-IN" w:eastAsia="en-IN"/>
              </w:rPr>
              <w:t xml:space="preserve"> that tell whether documents to be parsed are in CBOR Format, for parsing data in common-crawl (default : false)</w:t>
            </w:r>
            <w:r w:rsidR="00414F87" w:rsidRPr="00414F87">
              <w:rPr>
                <w:rFonts w:ascii="Times New Roman" w:hAnsi="Times New Roman" w:cs="Times New Roman"/>
                <w:sz w:val="22"/>
                <w:szCs w:val="22"/>
                <w:lang w:val="en-IN" w:eastAsia="en-IN"/>
              </w:rPr>
              <w:t xml:space="preserve">. </w:t>
            </w:r>
            <w:r w:rsidRPr="00414F87">
              <w:rPr>
                <w:rFonts w:ascii="Times New Roman" w:hAnsi="Times New Roman" w:cs="Times New Roman"/>
                <w:sz w:val="22"/>
                <w:szCs w:val="22"/>
                <w:lang w:val="en-IN" w:eastAsia="en-IN"/>
              </w:rPr>
              <w:t xml:space="preserve">CBOR support can be used separately using </w:t>
            </w:r>
            <w:proofErr w:type="spellStart"/>
            <w:r w:rsidRPr="00414F87">
              <w:rPr>
                <w:rFonts w:ascii="Times New Roman" w:hAnsi="Times New Roman" w:cs="Times New Roman"/>
                <w:sz w:val="22"/>
                <w:szCs w:val="22"/>
                <w:lang w:val="en-IN" w:eastAsia="en-IN"/>
              </w:rPr>
              <w:t>cbor.CborReader</w:t>
            </w:r>
            <w:proofErr w:type="spellEnd"/>
          </w:p>
        </w:tc>
      </w:tr>
    </w:tbl>
    <w:p w14:paraId="5DEA2BE0" w14:textId="77777777" w:rsidR="009F18C6" w:rsidRDefault="009F18C6" w:rsidP="009F18C6">
      <w:pPr>
        <w:spacing w:after="0" w:line="276" w:lineRule="auto"/>
        <w:jc w:val="both"/>
        <w:rPr>
          <w:rFonts w:ascii="Times New Roman" w:eastAsia="Times New Roman" w:hAnsi="Times New Roman" w:cs="Times New Roman"/>
          <w:b/>
          <w:bCs/>
          <w:color w:val="000000"/>
          <w:lang w:val="en-IN" w:eastAsia="en-IN"/>
        </w:rPr>
      </w:pPr>
    </w:p>
    <w:p w14:paraId="14F8546D" w14:textId="644C1444" w:rsidR="00C75618" w:rsidRPr="004F4537" w:rsidRDefault="00C75618" w:rsidP="004F4537">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sidRPr="00535F65">
        <w:rPr>
          <w:rFonts w:ascii="Times New Roman" w:eastAsia="Times New Roman" w:hAnsi="Times New Roman" w:cs="Times New Roman"/>
          <w:b/>
          <w:bCs/>
          <w:color w:val="000000"/>
          <w:sz w:val="24"/>
          <w:lang w:val="en-IN" w:eastAsia="en-IN"/>
        </w:rPr>
        <w:t xml:space="preserve"> </w:t>
      </w:r>
      <w:r w:rsidR="00425A1E">
        <w:rPr>
          <w:rFonts w:ascii="Times New Roman" w:eastAsia="Times New Roman" w:hAnsi="Times New Roman" w:cs="Times New Roman"/>
          <w:b/>
          <w:bCs/>
          <w:color w:val="000000"/>
          <w:sz w:val="24"/>
          <w:lang w:val="en-IN" w:eastAsia="en-IN"/>
        </w:rPr>
        <w:t>Tag Ratio Tika Parser and Measurement Extractor</w:t>
      </w:r>
    </w:p>
    <w:p w14:paraId="67F86A2D" w14:textId="77777777" w:rsidR="004F4537" w:rsidRPr="00410CD2" w:rsidRDefault="004F4537" w:rsidP="004F4537">
      <w:pPr>
        <w:spacing w:after="0" w:line="276" w:lineRule="auto"/>
        <w:jc w:val="both"/>
        <w:rPr>
          <w:rFonts w:ascii="Times New Roman" w:eastAsia="Times New Roman" w:hAnsi="Times New Roman" w:cs="Times New Roman"/>
          <w:sz w:val="8"/>
          <w:szCs w:val="8"/>
          <w:lang w:val="en-IN" w:eastAsia="en-IN"/>
        </w:rPr>
      </w:pPr>
    </w:p>
    <w:p w14:paraId="318147FF" w14:textId="0A165138" w:rsidR="00425A1E" w:rsidRDefault="00414F87" w:rsidP="00223BEE">
      <w:pPr>
        <w:pStyle w:val="ListParagraph"/>
        <w:numPr>
          <w:ilvl w:val="0"/>
          <w:numId w:val="6"/>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Apache </w:t>
      </w:r>
      <w:r w:rsidR="00885923">
        <w:rPr>
          <w:rFonts w:ascii="Times New Roman" w:eastAsia="Times New Roman" w:hAnsi="Times New Roman" w:cs="Times New Roman"/>
          <w:lang w:val="en-IN" w:eastAsia="en-IN"/>
        </w:rPr>
        <w:t>Tika</w:t>
      </w:r>
      <w:r>
        <w:rPr>
          <w:rFonts w:ascii="Times New Roman" w:eastAsia="Times New Roman" w:hAnsi="Times New Roman" w:cs="Times New Roman"/>
          <w:lang w:val="en-IN" w:eastAsia="en-IN"/>
        </w:rPr>
        <w:t xml:space="preserve"> was to convert </w:t>
      </w:r>
      <w:r w:rsidR="00885923">
        <w:rPr>
          <w:rFonts w:ascii="Times New Roman" w:eastAsia="Times New Roman" w:hAnsi="Times New Roman" w:cs="Times New Roman"/>
          <w:lang w:val="en-IN" w:eastAsia="en-IN"/>
        </w:rPr>
        <w:t>file</w:t>
      </w:r>
      <w:r>
        <w:rPr>
          <w:rFonts w:ascii="Times New Roman" w:eastAsia="Times New Roman" w:hAnsi="Times New Roman" w:cs="Times New Roman"/>
          <w:lang w:val="en-IN" w:eastAsia="en-IN"/>
        </w:rPr>
        <w:t>s</w:t>
      </w:r>
      <w:r w:rsidR="00885923">
        <w:rPr>
          <w:rFonts w:ascii="Times New Roman" w:eastAsia="Times New Roman" w:hAnsi="Times New Roman" w:cs="Times New Roman"/>
          <w:lang w:val="en-IN" w:eastAsia="en-IN"/>
        </w:rPr>
        <w:t xml:space="preserve"> in the dataset into an intermediate XHTML file. T</w:t>
      </w:r>
      <w:r w:rsidR="00E41469">
        <w:rPr>
          <w:rFonts w:ascii="Times New Roman" w:eastAsia="Times New Roman" w:hAnsi="Times New Roman" w:cs="Times New Roman"/>
          <w:lang w:val="en-IN" w:eastAsia="en-IN"/>
        </w:rPr>
        <w:t xml:space="preserve">hen, </w:t>
      </w:r>
      <w:r w:rsidR="00C458F0">
        <w:rPr>
          <w:rFonts w:ascii="Times New Roman" w:eastAsia="Times New Roman" w:hAnsi="Times New Roman" w:cs="Times New Roman"/>
          <w:lang w:val="en-IN" w:eastAsia="en-IN"/>
        </w:rPr>
        <w:t>the Text-To-Tag ratio</w:t>
      </w:r>
      <w:r w:rsidR="00885923">
        <w:rPr>
          <w:rFonts w:ascii="Times New Roman" w:eastAsia="Times New Roman" w:hAnsi="Times New Roman" w:cs="Times New Roman"/>
          <w:lang w:val="en-IN" w:eastAsia="en-IN"/>
        </w:rPr>
        <w:t xml:space="preserve"> for the file </w:t>
      </w:r>
      <w:r w:rsidR="00223BEE">
        <w:rPr>
          <w:rFonts w:ascii="Times New Roman" w:eastAsia="Times New Roman" w:hAnsi="Times New Roman" w:cs="Times New Roman"/>
          <w:lang w:val="en-IN" w:eastAsia="en-IN"/>
        </w:rPr>
        <w:t xml:space="preserve">was calculated </w:t>
      </w:r>
      <w:r w:rsidR="00885923">
        <w:rPr>
          <w:rFonts w:ascii="Times New Roman" w:eastAsia="Times New Roman" w:hAnsi="Times New Roman" w:cs="Times New Roman"/>
          <w:lang w:val="en-IN" w:eastAsia="en-IN"/>
        </w:rPr>
        <w:t xml:space="preserve">using the formula: </w:t>
      </w:r>
      <w:r w:rsidR="00885923" w:rsidRPr="00223BEE">
        <w:rPr>
          <w:rFonts w:ascii="Times New Roman" w:eastAsia="Times New Roman" w:hAnsi="Times New Roman" w:cs="Times New Roman"/>
          <w:b/>
          <w:lang w:val="en-IN" w:eastAsia="en-IN"/>
        </w:rPr>
        <w:t>No of text characters in the line/ No of tags in a line</w:t>
      </w:r>
      <w:r w:rsidR="00885923">
        <w:rPr>
          <w:rFonts w:ascii="Times New Roman" w:eastAsia="Times New Roman" w:hAnsi="Times New Roman" w:cs="Times New Roman"/>
          <w:lang w:val="en-IN" w:eastAsia="en-IN"/>
        </w:rPr>
        <w:t>. The overall TTR is the average of the TTR for individual lines in a file. The</w:t>
      </w:r>
      <w:r w:rsidR="00425A1E">
        <w:rPr>
          <w:rFonts w:ascii="Times New Roman" w:eastAsia="Times New Roman" w:hAnsi="Times New Roman" w:cs="Times New Roman"/>
          <w:lang w:val="en-IN" w:eastAsia="en-IN"/>
        </w:rPr>
        <w:t xml:space="preserve"> irrelevant text where the T</w:t>
      </w:r>
      <w:r w:rsidR="00885923">
        <w:rPr>
          <w:rFonts w:ascii="Times New Roman" w:eastAsia="Times New Roman" w:hAnsi="Times New Roman" w:cs="Times New Roman"/>
          <w:lang w:val="en-IN" w:eastAsia="en-IN"/>
        </w:rPr>
        <w:t>TR</w:t>
      </w:r>
      <w:r w:rsidR="00425A1E">
        <w:rPr>
          <w:rFonts w:ascii="Times New Roman" w:eastAsia="Times New Roman" w:hAnsi="Times New Roman" w:cs="Times New Roman"/>
          <w:lang w:val="en-IN" w:eastAsia="en-IN"/>
        </w:rPr>
        <w:t xml:space="preserve"> is le</w:t>
      </w:r>
      <w:r w:rsidR="00C458F0">
        <w:rPr>
          <w:rFonts w:ascii="Times New Roman" w:eastAsia="Times New Roman" w:hAnsi="Times New Roman" w:cs="Times New Roman"/>
          <w:lang w:val="en-IN" w:eastAsia="en-IN"/>
        </w:rPr>
        <w:t>sser than the average TTR ratio</w:t>
      </w:r>
      <w:r w:rsidR="00425A1E">
        <w:rPr>
          <w:rFonts w:ascii="Times New Roman" w:eastAsia="Times New Roman" w:hAnsi="Times New Roman" w:cs="Times New Roman"/>
          <w:lang w:val="en-IN" w:eastAsia="en-IN"/>
        </w:rPr>
        <w:t xml:space="preserve"> is discarded. Only the remainin</w:t>
      </w:r>
      <w:r>
        <w:rPr>
          <w:rFonts w:ascii="Times New Roman" w:eastAsia="Times New Roman" w:hAnsi="Times New Roman" w:cs="Times New Roman"/>
          <w:lang w:val="en-IN" w:eastAsia="en-IN"/>
        </w:rPr>
        <w:t xml:space="preserve">g text is chosen for </w:t>
      </w:r>
      <w:r w:rsidR="00425A1E">
        <w:rPr>
          <w:rFonts w:ascii="Times New Roman" w:eastAsia="Times New Roman" w:hAnsi="Times New Roman" w:cs="Times New Roman"/>
          <w:lang w:val="en-IN" w:eastAsia="en-IN"/>
        </w:rPr>
        <w:t>next stage</w:t>
      </w:r>
      <w:r>
        <w:rPr>
          <w:rFonts w:ascii="Times New Roman" w:eastAsia="Times New Roman" w:hAnsi="Times New Roman" w:cs="Times New Roman"/>
          <w:lang w:val="en-IN" w:eastAsia="en-IN"/>
        </w:rPr>
        <w:t xml:space="preserve"> (measurement analysis)</w:t>
      </w:r>
      <w:r w:rsidR="00425A1E">
        <w:rPr>
          <w:rFonts w:ascii="Times New Roman" w:eastAsia="Times New Roman" w:hAnsi="Times New Roman" w:cs="Times New Roman"/>
          <w:lang w:val="en-IN" w:eastAsia="en-IN"/>
        </w:rPr>
        <w:t xml:space="preserve">. </w:t>
      </w:r>
    </w:p>
    <w:p w14:paraId="47B3D52E" w14:textId="15369096" w:rsidR="00425A1E" w:rsidRDefault="006328AE" w:rsidP="006328AE">
      <w:pPr>
        <w:pStyle w:val="ListParagraph"/>
        <w:numPr>
          <w:ilvl w:val="0"/>
          <w:numId w:val="6"/>
        </w:numPr>
        <w:spacing w:after="0" w:line="276" w:lineRule="auto"/>
        <w:jc w:val="both"/>
        <w:rPr>
          <w:rFonts w:ascii="Times New Roman" w:eastAsia="Times New Roman" w:hAnsi="Times New Roman" w:cs="Times New Roman"/>
          <w:lang w:val="en-IN" w:eastAsia="en-IN"/>
        </w:rPr>
      </w:pPr>
      <w:r w:rsidRPr="006328AE">
        <w:rPr>
          <w:rFonts w:ascii="Times New Roman" w:hAnsi="Times New Roman" w:cs="Times New Roman"/>
          <w:color w:val="000000"/>
        </w:rPr>
        <w:t xml:space="preserve">The code to perform this is in the class </w:t>
      </w:r>
      <w:proofErr w:type="spellStart"/>
      <w:r w:rsidRPr="006328AE">
        <w:rPr>
          <w:rFonts w:ascii="Times New Roman" w:hAnsi="Times New Roman" w:cs="Times New Roman"/>
          <w:color w:val="000000"/>
        </w:rPr>
        <w:t>TTR.TTRAnalysis</w:t>
      </w:r>
      <w:proofErr w:type="spellEnd"/>
      <w:r w:rsidRPr="006328AE">
        <w:rPr>
          <w:rFonts w:ascii="Times New Roman" w:hAnsi="Times New Roman" w:cs="Times New Roman"/>
          <w:color w:val="000000"/>
        </w:rPr>
        <w:t xml:space="preserve">. It is also wrapped as a Tika parser, </w:t>
      </w:r>
      <w:proofErr w:type="spellStart"/>
      <w:r w:rsidRPr="006328AE">
        <w:rPr>
          <w:rFonts w:ascii="Times New Roman" w:hAnsi="Times New Roman" w:cs="Times New Roman"/>
          <w:color w:val="000000"/>
        </w:rPr>
        <w:t>measurement.TagRatioParser</w:t>
      </w:r>
      <w:proofErr w:type="spellEnd"/>
      <w:r w:rsidRPr="006328AE">
        <w:rPr>
          <w:rFonts w:ascii="Times New Roman" w:hAnsi="Times New Roman" w:cs="Times New Roman"/>
          <w:color w:val="000000"/>
        </w:rPr>
        <w:t>, and can be used separately</w:t>
      </w:r>
      <w:r>
        <w:rPr>
          <w:rFonts w:ascii="Times New Roman" w:hAnsi="Times New Roman" w:cs="Times New Roman"/>
          <w:color w:val="000000"/>
        </w:rPr>
        <w:t>.</w:t>
      </w:r>
    </w:p>
    <w:p w14:paraId="5E0032D8" w14:textId="31DB8C04" w:rsidR="00425A1E" w:rsidRDefault="00425A1E" w:rsidP="006328AE">
      <w:pPr>
        <w:pStyle w:val="ListParagraph"/>
        <w:numPr>
          <w:ilvl w:val="0"/>
          <w:numId w:val="6"/>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Next, a wrapper class was created</w:t>
      </w:r>
      <w:r w:rsidR="006328AE">
        <w:rPr>
          <w:rFonts w:ascii="Times New Roman" w:eastAsia="Times New Roman" w:hAnsi="Times New Roman" w:cs="Times New Roman"/>
          <w:lang w:val="en-IN" w:eastAsia="en-IN"/>
        </w:rPr>
        <w:t xml:space="preserve"> (</w:t>
      </w:r>
      <w:r w:rsidR="006328AE">
        <w:rPr>
          <w:rFonts w:ascii="Times New Roman" w:hAnsi="Times New Roman" w:cs="Times New Roman"/>
          <w:color w:val="000000"/>
        </w:rPr>
        <w:t>w</w:t>
      </w:r>
      <w:r w:rsidR="006328AE" w:rsidRPr="006328AE">
        <w:rPr>
          <w:rFonts w:ascii="Times New Roman" w:hAnsi="Times New Roman" w:cs="Times New Roman"/>
          <w:color w:val="000000"/>
        </w:rPr>
        <w:t xml:space="preserve">rapped in </w:t>
      </w:r>
      <w:proofErr w:type="spellStart"/>
      <w:r w:rsidR="006328AE" w:rsidRPr="006328AE">
        <w:rPr>
          <w:rFonts w:ascii="Times New Roman" w:hAnsi="Times New Roman" w:cs="Times New Roman"/>
          <w:color w:val="000000"/>
        </w:rPr>
        <w:t>measurement.MeasurementParser</w:t>
      </w:r>
      <w:proofErr w:type="spellEnd"/>
      <w:r w:rsidR="006328AE">
        <w:rPr>
          <w:rFonts w:ascii="Times New Roman" w:eastAsia="Times New Roman" w:hAnsi="Times New Roman" w:cs="Times New Roman"/>
          <w:lang w:val="en-IN" w:eastAsia="en-IN"/>
        </w:rPr>
        <w:t>)</w:t>
      </w:r>
      <w:r>
        <w:rPr>
          <w:rFonts w:ascii="Times New Roman" w:eastAsia="Times New Roman" w:hAnsi="Times New Roman" w:cs="Times New Roman"/>
          <w:lang w:val="en-IN" w:eastAsia="en-IN"/>
        </w:rPr>
        <w:t>, which utilized this parser’s text extraction capabilities to extract measurement based data f</w:t>
      </w:r>
      <w:r w:rsidR="00885923">
        <w:rPr>
          <w:rFonts w:ascii="Times New Roman" w:eastAsia="Times New Roman" w:hAnsi="Times New Roman" w:cs="Times New Roman"/>
          <w:lang w:val="en-IN" w:eastAsia="en-IN"/>
        </w:rPr>
        <w:t>rom the files. We developed an algorithm for extracting the measurements, which is outlined below:</w:t>
      </w:r>
    </w:p>
    <w:p w14:paraId="2578BDAA" w14:textId="77777777" w:rsidR="006328AE" w:rsidRPr="006328AE" w:rsidRDefault="006328AE" w:rsidP="006328AE">
      <w:pPr>
        <w:pStyle w:val="ListParagraph"/>
        <w:spacing w:after="0" w:line="276" w:lineRule="auto"/>
        <w:jc w:val="both"/>
        <w:rPr>
          <w:rFonts w:ascii="Times New Roman" w:eastAsia="Times New Roman" w:hAnsi="Times New Roman" w:cs="Times New Roman"/>
          <w:sz w:val="8"/>
          <w:szCs w:val="8"/>
          <w:lang w:val="en-IN" w:eastAsia="en-IN"/>
        </w:rPr>
      </w:pPr>
    </w:p>
    <w:p w14:paraId="0BFFF749" w14:textId="5DBA8D5E"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Extract text using Text-to-Tag ratio analysis</w:t>
      </w:r>
    </w:p>
    <w:p w14:paraId="75BE546D" w14:textId="376AE141" w:rsid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 xml:space="preserve">Tokenize text using Stanford </w:t>
      </w:r>
      <w:proofErr w:type="spellStart"/>
      <w:r w:rsidRPr="006328AE">
        <w:rPr>
          <w:rFonts w:ascii="Times New Roman" w:eastAsia="Times New Roman" w:hAnsi="Times New Roman" w:cs="Times New Roman"/>
          <w:color w:val="000000"/>
          <w:lang w:val="en-IN" w:eastAsia="en-IN"/>
        </w:rPr>
        <w:t>CoreNLP</w:t>
      </w:r>
      <w:proofErr w:type="spellEnd"/>
      <w:r w:rsidRPr="006328AE">
        <w:rPr>
          <w:rFonts w:ascii="Times New Roman" w:eastAsia="Times New Roman" w:hAnsi="Times New Roman" w:cs="Times New Roman"/>
          <w:color w:val="000000"/>
          <w:lang w:val="en-IN" w:eastAsia="en-IN"/>
        </w:rPr>
        <w:t xml:space="preserve"> </w:t>
      </w:r>
      <w:proofErr w:type="spellStart"/>
      <w:r w:rsidRPr="006328AE">
        <w:rPr>
          <w:rFonts w:ascii="Times New Roman" w:eastAsia="Times New Roman" w:hAnsi="Times New Roman" w:cs="Times New Roman"/>
          <w:color w:val="000000"/>
          <w:lang w:val="en-IN" w:eastAsia="en-IN"/>
        </w:rPr>
        <w:t>DocumentPreprocessor</w:t>
      </w:r>
      <w:proofErr w:type="spellEnd"/>
    </w:p>
    <w:p w14:paraId="21B9E08C" w14:textId="4F5BC230"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 xml:space="preserve">Extract number using Stanford </w:t>
      </w:r>
      <w:proofErr w:type="spellStart"/>
      <w:r w:rsidRPr="006328AE">
        <w:rPr>
          <w:rFonts w:ascii="Times New Roman" w:eastAsia="Times New Roman" w:hAnsi="Times New Roman" w:cs="Times New Roman"/>
          <w:color w:val="000000"/>
          <w:lang w:val="en-IN" w:eastAsia="en-IN"/>
        </w:rPr>
        <w:t>CoreNLP</w:t>
      </w:r>
      <w:proofErr w:type="spellEnd"/>
      <w:r w:rsidRPr="006328AE">
        <w:rPr>
          <w:rFonts w:ascii="Times New Roman" w:eastAsia="Times New Roman" w:hAnsi="Times New Roman" w:cs="Times New Roman"/>
          <w:color w:val="000000"/>
          <w:lang w:val="en-IN" w:eastAsia="en-IN"/>
        </w:rPr>
        <w:t xml:space="preserve"> </w:t>
      </w:r>
      <w:proofErr w:type="spellStart"/>
      <w:r w:rsidRPr="006328AE">
        <w:rPr>
          <w:rFonts w:ascii="Times New Roman" w:eastAsia="Times New Roman" w:hAnsi="Times New Roman" w:cs="Times New Roman"/>
          <w:color w:val="000000"/>
          <w:lang w:val="en-IN" w:eastAsia="en-IN"/>
        </w:rPr>
        <w:t>NumberNormalizer</w:t>
      </w:r>
      <w:proofErr w:type="spellEnd"/>
    </w:p>
    <w:p w14:paraId="72E81394" w14:textId="0425AAE2"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 xml:space="preserve">Concatenate consecutive text tokens that can be normalized to number, these tokens normally are part of the same number so they should be treat as a whole, </w:t>
      </w:r>
      <w:proofErr w:type="spellStart"/>
      <w:r w:rsidRPr="006328AE">
        <w:rPr>
          <w:rFonts w:ascii="Times New Roman" w:eastAsia="Times New Roman" w:hAnsi="Times New Roman" w:cs="Times New Roman"/>
          <w:color w:val="000000"/>
          <w:lang w:val="en-IN" w:eastAsia="en-IN"/>
        </w:rPr>
        <w:t>reevaluate</w:t>
      </w:r>
      <w:proofErr w:type="spellEnd"/>
      <w:r w:rsidRPr="006328AE">
        <w:rPr>
          <w:rFonts w:ascii="Times New Roman" w:eastAsia="Times New Roman" w:hAnsi="Times New Roman" w:cs="Times New Roman"/>
          <w:color w:val="000000"/>
          <w:lang w:val="en-IN" w:eastAsia="en-IN"/>
        </w:rPr>
        <w:t xml:space="preserve"> the text.</w:t>
      </w:r>
    </w:p>
    <w:p w14:paraId="4C4401DC" w14:textId="103346DD"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Extract numbers and their 2 following tokens</w:t>
      </w:r>
    </w:p>
    <w:p w14:paraId="46AA5105" w14:textId="77777777" w:rsid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For each extracted 3-gram, match tokens with Unit concepts defined in SWEET Ontology (</w:t>
      </w:r>
      <w:proofErr w:type="spellStart"/>
      <w:r w:rsidRPr="006328AE">
        <w:rPr>
          <w:rFonts w:ascii="Times New Roman" w:eastAsia="Times New Roman" w:hAnsi="Times New Roman" w:cs="Times New Roman"/>
          <w:color w:val="000000"/>
          <w:lang w:val="en-IN" w:eastAsia="en-IN"/>
        </w:rPr>
        <w:t>reprSciUnits.owl</w:t>
      </w:r>
      <w:proofErr w:type="spellEnd"/>
      <w:r w:rsidRPr="006328AE">
        <w:rPr>
          <w:rFonts w:ascii="Times New Roman" w:eastAsia="Times New Roman" w:hAnsi="Times New Roman" w:cs="Times New Roman"/>
          <w:color w:val="000000"/>
          <w:lang w:val="en-IN" w:eastAsia="en-IN"/>
        </w:rPr>
        <w:t>) and some predefined symbols. The two tokens will be match separately and combined using both exact and fuzzy string matching. Concepts that are within tolerance will be considered a measure</w:t>
      </w:r>
      <w:bookmarkStart w:id="0" w:name="_GoBack"/>
      <w:bookmarkEnd w:id="0"/>
      <w:r w:rsidRPr="006328AE">
        <w:rPr>
          <w:rFonts w:ascii="Times New Roman" w:eastAsia="Times New Roman" w:hAnsi="Times New Roman" w:cs="Times New Roman"/>
          <w:color w:val="000000"/>
          <w:lang w:val="en-IN" w:eastAsia="en-IN"/>
        </w:rPr>
        <w:t>ment</w:t>
      </w:r>
    </w:p>
    <w:p w14:paraId="1FA8A17A" w14:textId="0EF304EF"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Output measurement (unit) and its number (magnitude).</w:t>
      </w:r>
    </w:p>
    <w:p w14:paraId="48D5789F" w14:textId="77777777" w:rsidR="006328AE" w:rsidRPr="006328AE" w:rsidRDefault="006328AE" w:rsidP="006328AE">
      <w:pPr>
        <w:pStyle w:val="ListParagraph"/>
        <w:spacing w:after="0" w:line="276" w:lineRule="auto"/>
        <w:jc w:val="center"/>
        <w:rPr>
          <w:rFonts w:ascii="Times New Roman" w:eastAsia="Times New Roman" w:hAnsi="Times New Roman" w:cs="Times New Roman"/>
          <w:sz w:val="4"/>
          <w:szCs w:val="4"/>
          <w:lang w:val="en-IN" w:eastAsia="en-IN"/>
        </w:rPr>
      </w:pPr>
    </w:p>
    <w:p w14:paraId="515A2238" w14:textId="1087E7D4" w:rsidR="00885923" w:rsidRPr="00414F87" w:rsidRDefault="006328AE" w:rsidP="006328AE">
      <w:pPr>
        <w:pStyle w:val="ListParagraph"/>
        <w:spacing w:after="0" w:line="276" w:lineRule="auto"/>
        <w:jc w:val="center"/>
        <w:rPr>
          <w:rFonts w:ascii="Times New Roman" w:eastAsia="Times New Roman" w:hAnsi="Times New Roman" w:cs="Times New Roman"/>
          <w:lang w:val="en-IN" w:eastAsia="en-IN"/>
        </w:rPr>
      </w:pPr>
      <w:r w:rsidRPr="00414F87">
        <w:rPr>
          <w:rFonts w:ascii="Times New Roman" w:eastAsia="Times New Roman" w:hAnsi="Times New Roman" w:cs="Times New Roman"/>
          <w:lang w:val="en-IN" w:eastAsia="en-IN"/>
        </w:rPr>
        <w:t>Algorithm 1</w:t>
      </w:r>
      <w:r w:rsidR="00885923" w:rsidRPr="00414F87">
        <w:rPr>
          <w:rFonts w:ascii="Times New Roman" w:eastAsia="Times New Roman" w:hAnsi="Times New Roman" w:cs="Times New Roman"/>
          <w:lang w:val="en-IN" w:eastAsia="en-IN"/>
        </w:rPr>
        <w:t xml:space="preserve">: </w:t>
      </w:r>
      <w:r w:rsidRPr="00414F87">
        <w:rPr>
          <w:rFonts w:ascii="Times New Roman" w:eastAsia="Times New Roman" w:hAnsi="Times New Roman" w:cs="Times New Roman"/>
          <w:lang w:val="en-IN" w:eastAsia="en-IN"/>
        </w:rPr>
        <w:t>Extract Measurements from documents</w:t>
      </w:r>
    </w:p>
    <w:p w14:paraId="7EC3E51E" w14:textId="77777777" w:rsidR="00223BEE" w:rsidRDefault="006328AE" w:rsidP="006328AE">
      <w:pPr>
        <w:pStyle w:val="ListParagraph"/>
        <w:numPr>
          <w:ilvl w:val="0"/>
          <w:numId w:val="6"/>
        </w:numPr>
        <w:spacing w:after="0" w:line="276" w:lineRule="auto"/>
        <w:rPr>
          <w:rFonts w:ascii="Times New Roman" w:eastAsia="Times New Roman" w:hAnsi="Times New Roman" w:cs="Times New Roman"/>
          <w:sz w:val="24"/>
          <w:szCs w:val="24"/>
          <w:lang w:val="en-IN" w:eastAsia="en-IN"/>
        </w:rPr>
      </w:pPr>
      <w:r w:rsidRPr="006328AE">
        <w:rPr>
          <w:rFonts w:ascii="Times New Roman" w:eastAsia="Times New Roman" w:hAnsi="Times New Roman" w:cs="Times New Roman"/>
          <w:color w:val="000000"/>
          <w:lang w:val="en-IN" w:eastAsia="en-IN"/>
        </w:rPr>
        <w:t xml:space="preserve">To run this across the dataset, initialized </w:t>
      </w:r>
      <w:proofErr w:type="spellStart"/>
      <w:r w:rsidRPr="006328AE">
        <w:rPr>
          <w:rFonts w:ascii="Times New Roman" w:eastAsia="Times New Roman" w:hAnsi="Times New Roman" w:cs="Times New Roman"/>
          <w:color w:val="000000"/>
          <w:lang w:val="en-IN" w:eastAsia="en-IN"/>
        </w:rPr>
        <w:t>measurement.MeasurementParserRunner</w:t>
      </w:r>
      <w:proofErr w:type="spellEnd"/>
      <w:r w:rsidRPr="006328AE">
        <w:rPr>
          <w:rFonts w:ascii="Times New Roman" w:eastAsia="Times New Roman" w:hAnsi="Times New Roman" w:cs="Times New Roman"/>
          <w:color w:val="000000"/>
          <w:lang w:val="en-IN" w:eastAsia="en-IN"/>
        </w:rPr>
        <w:t xml:space="preserve"> and provide its parameters then invoke </w:t>
      </w:r>
      <w:proofErr w:type="spellStart"/>
      <w:proofErr w:type="gramStart"/>
      <w:r w:rsidRPr="006328AE">
        <w:rPr>
          <w:rFonts w:ascii="Times New Roman" w:eastAsia="Times New Roman" w:hAnsi="Times New Roman" w:cs="Times New Roman"/>
          <w:color w:val="000000"/>
          <w:lang w:val="en-IN" w:eastAsia="en-IN"/>
        </w:rPr>
        <w:t>runParser</w:t>
      </w:r>
      <w:proofErr w:type="spellEnd"/>
      <w:r w:rsidRPr="006328AE">
        <w:rPr>
          <w:rFonts w:ascii="Times New Roman" w:eastAsia="Times New Roman" w:hAnsi="Times New Roman" w:cs="Times New Roman"/>
          <w:color w:val="000000"/>
          <w:lang w:val="en-IN" w:eastAsia="en-IN"/>
        </w:rPr>
        <w:t>(</w:t>
      </w:r>
      <w:proofErr w:type="gramEnd"/>
      <w:r w:rsidRPr="006328AE">
        <w:rPr>
          <w:rFonts w:ascii="Times New Roman" w:eastAsia="Times New Roman" w:hAnsi="Times New Roman" w:cs="Times New Roman"/>
          <w:color w:val="000000"/>
          <w:lang w:val="en-IN" w:eastAsia="en-IN"/>
        </w:rPr>
        <w:t>) method or invoke the main class with following parameters.</w:t>
      </w:r>
      <w:r w:rsidRPr="006328AE">
        <w:rPr>
          <w:rFonts w:ascii="Times New Roman" w:eastAsia="Times New Roman" w:hAnsi="Times New Roman" w:cs="Times New Roman"/>
          <w:sz w:val="24"/>
          <w:szCs w:val="24"/>
          <w:lang w:val="en-IN" w:eastAsia="en-IN"/>
        </w:rPr>
        <w:t xml:space="preserve"> </w:t>
      </w:r>
    </w:p>
    <w:p w14:paraId="5D61EB2C" w14:textId="3C399953" w:rsidR="006328AE" w:rsidRPr="00223BEE" w:rsidRDefault="006328AE" w:rsidP="00223BEE">
      <w:pPr>
        <w:spacing w:after="0" w:line="276" w:lineRule="auto"/>
        <w:ind w:left="360" w:firstLine="360"/>
        <w:rPr>
          <w:rFonts w:ascii="Times New Roman" w:eastAsia="Times New Roman" w:hAnsi="Times New Roman" w:cs="Times New Roman"/>
          <w:sz w:val="24"/>
          <w:szCs w:val="24"/>
          <w:lang w:val="en-IN" w:eastAsia="en-IN"/>
        </w:rPr>
      </w:pPr>
      <w:proofErr w:type="gramStart"/>
      <w:r w:rsidRPr="00223BEE">
        <w:rPr>
          <w:rFonts w:ascii="Times New Roman" w:eastAsia="Times New Roman" w:hAnsi="Times New Roman" w:cs="Times New Roman"/>
          <w:b/>
          <w:bCs/>
          <w:color w:val="000000"/>
          <w:lang w:val="en-IN" w:eastAsia="en-IN"/>
        </w:rPr>
        <w:t>java</w:t>
      </w:r>
      <w:proofErr w:type="gramEnd"/>
      <w:r w:rsidRPr="00223BEE">
        <w:rPr>
          <w:rFonts w:ascii="Times New Roman" w:eastAsia="Times New Roman" w:hAnsi="Times New Roman" w:cs="Times New Roman"/>
          <w:b/>
          <w:bCs/>
          <w:color w:val="000000"/>
          <w:lang w:val="en-IN" w:eastAsia="en-IN"/>
        </w:rPr>
        <w:t xml:space="preserve"> </w:t>
      </w:r>
      <w:proofErr w:type="spellStart"/>
      <w:r w:rsidRPr="00223BEE">
        <w:rPr>
          <w:rFonts w:ascii="Times New Roman" w:eastAsia="Times New Roman" w:hAnsi="Times New Roman" w:cs="Times New Roman"/>
          <w:color w:val="000000"/>
          <w:lang w:val="en-IN" w:eastAsia="en-IN"/>
        </w:rPr>
        <w:t>main.Main</w:t>
      </w:r>
      <w:proofErr w:type="spellEnd"/>
      <w:r w:rsidRPr="00223BEE">
        <w:rPr>
          <w:rFonts w:ascii="Times New Roman" w:eastAsia="Times New Roman" w:hAnsi="Times New Roman" w:cs="Times New Roman"/>
          <w:color w:val="000000"/>
          <w:lang w:val="en-IN" w:eastAsia="en-IN"/>
        </w:rPr>
        <w:t xml:space="preserve"> -t </w:t>
      </w:r>
      <w:r w:rsidRPr="00223BEE">
        <w:rPr>
          <w:rFonts w:ascii="Times New Roman" w:eastAsia="Times New Roman" w:hAnsi="Times New Roman" w:cs="Times New Roman"/>
          <w:b/>
          <w:bCs/>
          <w:color w:val="000000"/>
          <w:lang w:val="en-IN" w:eastAsia="en-IN"/>
        </w:rPr>
        <w:t xml:space="preserve">measurement </w:t>
      </w:r>
      <w:r w:rsidRPr="00223BEE">
        <w:rPr>
          <w:rFonts w:ascii="Times New Roman" w:eastAsia="Times New Roman" w:hAnsi="Times New Roman" w:cs="Times New Roman"/>
          <w:color w:val="000000"/>
          <w:lang w:val="en-IN" w:eastAsia="en-IN"/>
        </w:rPr>
        <w:t xml:space="preserve">-b </w:t>
      </w:r>
      <w:proofErr w:type="spellStart"/>
      <w:r w:rsidRPr="00223BEE">
        <w:rPr>
          <w:rFonts w:ascii="Times New Roman" w:eastAsia="Times New Roman" w:hAnsi="Times New Roman" w:cs="Times New Roman"/>
          <w:i/>
          <w:iCs/>
          <w:color w:val="000000"/>
          <w:lang w:val="en-IN" w:eastAsia="en-IN"/>
        </w:rPr>
        <w:t>baseFolder</w:t>
      </w:r>
      <w:proofErr w:type="spellEnd"/>
      <w:r w:rsidRPr="00223BEE">
        <w:rPr>
          <w:rFonts w:ascii="Times New Roman" w:eastAsia="Times New Roman" w:hAnsi="Times New Roman" w:cs="Times New Roman"/>
          <w:i/>
          <w:iCs/>
          <w:color w:val="000000"/>
          <w:lang w:val="en-IN" w:eastAsia="en-IN"/>
        </w:rPr>
        <w:t xml:space="preserve"> </w:t>
      </w:r>
      <w:r w:rsidRPr="00223BEE">
        <w:rPr>
          <w:rFonts w:ascii="Times New Roman" w:eastAsia="Times New Roman" w:hAnsi="Times New Roman" w:cs="Times New Roman"/>
          <w:color w:val="000000"/>
          <w:lang w:val="en-IN" w:eastAsia="en-IN"/>
        </w:rPr>
        <w:t xml:space="preserve">-r </w:t>
      </w:r>
      <w:proofErr w:type="spellStart"/>
      <w:r w:rsidRPr="00223BEE">
        <w:rPr>
          <w:rFonts w:ascii="Times New Roman" w:eastAsia="Times New Roman" w:hAnsi="Times New Roman" w:cs="Times New Roman"/>
          <w:i/>
          <w:iCs/>
          <w:color w:val="000000"/>
          <w:lang w:val="en-IN" w:eastAsia="en-IN"/>
        </w:rPr>
        <w:t>resultFolder</w:t>
      </w:r>
      <w:proofErr w:type="spellEnd"/>
      <w:r w:rsidRPr="00223BEE">
        <w:rPr>
          <w:rFonts w:ascii="Times New Roman" w:eastAsia="Times New Roman" w:hAnsi="Times New Roman" w:cs="Times New Roman"/>
          <w:i/>
          <w:iCs/>
          <w:color w:val="000000"/>
          <w:lang w:val="en-IN" w:eastAsia="en-IN"/>
        </w:rPr>
        <w:t xml:space="preserve"> </w:t>
      </w:r>
      <w:r w:rsidRPr="00223BEE">
        <w:rPr>
          <w:rFonts w:ascii="Times New Roman" w:eastAsia="Times New Roman" w:hAnsi="Times New Roman" w:cs="Times New Roman"/>
          <w:color w:val="000000"/>
          <w:lang w:val="en-IN" w:eastAsia="en-IN"/>
        </w:rPr>
        <w:t xml:space="preserve">[-m </w:t>
      </w:r>
      <w:proofErr w:type="spellStart"/>
      <w:r w:rsidRPr="00223BEE">
        <w:rPr>
          <w:rFonts w:ascii="Times New Roman" w:eastAsia="Times New Roman" w:hAnsi="Times New Roman" w:cs="Times New Roman"/>
          <w:i/>
          <w:iCs/>
          <w:color w:val="000000"/>
          <w:lang w:val="en-IN" w:eastAsia="en-IN"/>
        </w:rPr>
        <w:t>markerFile</w:t>
      </w:r>
      <w:proofErr w:type="spellEnd"/>
      <w:r w:rsidRPr="00223BEE">
        <w:rPr>
          <w:rFonts w:ascii="Times New Roman" w:eastAsia="Times New Roman" w:hAnsi="Times New Roman" w:cs="Times New Roman"/>
          <w:color w:val="000000"/>
          <w:lang w:val="en-IN" w:eastAsia="en-IN"/>
        </w:rPr>
        <w:t>] [-</w:t>
      </w:r>
      <w:proofErr w:type="spellStart"/>
      <w:r w:rsidRPr="00223BEE">
        <w:rPr>
          <w:rFonts w:ascii="Times New Roman" w:eastAsia="Times New Roman" w:hAnsi="Times New Roman" w:cs="Times New Roman"/>
          <w:color w:val="000000"/>
          <w:lang w:val="en-IN" w:eastAsia="en-IN"/>
        </w:rPr>
        <w:t>cbor</w:t>
      </w:r>
      <w:proofErr w:type="spellEnd"/>
      <w:r w:rsidRPr="00223BEE">
        <w:rPr>
          <w:rFonts w:ascii="Times New Roman" w:eastAsia="Times New Roman" w:hAnsi="Times New Roman" w:cs="Times New Roman"/>
          <w:color w:val="000000"/>
          <w:lang w:val="en-IN" w:eastAsia="en-IN"/>
        </w:rPr>
        <w:t>]</w:t>
      </w:r>
    </w:p>
    <w:p w14:paraId="2EED11CB" w14:textId="0D53D128" w:rsidR="00885923" w:rsidRDefault="006328AE" w:rsidP="006328AE">
      <w:pPr>
        <w:pStyle w:val="ListParagraph"/>
        <w:numPr>
          <w:ilvl w:val="0"/>
          <w:numId w:val="6"/>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Sample m</w:t>
      </w:r>
      <w:r w:rsidR="00885923">
        <w:rPr>
          <w:rFonts w:ascii="Times New Roman" w:eastAsia="Times New Roman" w:hAnsi="Times New Roman" w:cs="Times New Roman"/>
          <w:lang w:val="en-IN" w:eastAsia="en-IN"/>
        </w:rPr>
        <w:t>easurements extracted by the parser using the above algorithm are: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780"/>
      </w:tblGrid>
      <w:tr w:rsidR="00377B0F" w:rsidRPr="00377B0F" w14:paraId="6D3FFEC9" w14:textId="77777777" w:rsidTr="001D3E79">
        <w:trPr>
          <w:jc w:val="center"/>
        </w:trPr>
        <w:tc>
          <w:tcPr>
            <w:tcW w:w="3780" w:type="dxa"/>
            <w:shd w:val="clear" w:color="auto" w:fill="FFFFFF"/>
            <w:tcMar>
              <w:top w:w="0" w:type="dxa"/>
              <w:left w:w="150" w:type="dxa"/>
              <w:bottom w:w="0" w:type="dxa"/>
              <w:right w:w="150" w:type="dxa"/>
            </w:tcMar>
          </w:tcPr>
          <w:p w14:paraId="75698C80" w14:textId="1DD8F84E" w:rsidR="00377B0F" w:rsidRPr="00414F87" w:rsidRDefault="00377B0F" w:rsidP="00377B0F">
            <w:pPr>
              <w:spacing w:after="0" w:line="273" w:lineRule="atLeast"/>
              <w:rPr>
                <w:rFonts w:ascii="Consolas" w:eastAsia="Times New Roman" w:hAnsi="Consolas" w:cs="Times New Roman"/>
                <w:color w:val="333333"/>
                <w:sz w:val="4"/>
                <w:szCs w:val="4"/>
                <w:lang w:val="en-IN" w:eastAsia="en-IN"/>
              </w:rPr>
            </w:pPr>
          </w:p>
        </w:tc>
      </w:tr>
      <w:tr w:rsidR="001D3E79" w:rsidRPr="00377B0F" w14:paraId="1C2F30C2" w14:textId="77777777" w:rsidTr="001D3E79">
        <w:trPr>
          <w:jc w:val="center"/>
        </w:trPr>
        <w:tc>
          <w:tcPr>
            <w:tcW w:w="3780" w:type="dxa"/>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12E2A70C" w14:textId="6A5210A1"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year </w:t>
            </w:r>
            <w:r w:rsidRPr="00377B0F">
              <w:rPr>
                <w:rFonts w:ascii="Consolas" w:eastAsia="Times New Roman" w:hAnsi="Consolas" w:cs="Times New Roman"/>
                <w:color w:val="333333"/>
                <w:sz w:val="18"/>
                <w:szCs w:val="18"/>
                <w:lang w:val="en-IN" w:eastAsia="en-IN"/>
              </w:rPr>
              <w:tab/>
              <w:t xml:space="preserve"> </w:t>
            </w:r>
            <w:r>
              <w:rPr>
                <w:rFonts w:ascii="Consolas" w:eastAsia="Times New Roman" w:hAnsi="Consolas" w:cs="Times New Roman"/>
                <w:color w:val="333333"/>
                <w:sz w:val="18"/>
                <w:szCs w:val="18"/>
                <w:lang w:val="en-IN" w:eastAsia="en-IN"/>
              </w:rPr>
              <w:t xml:space="preserve">       </w:t>
            </w:r>
            <w:r w:rsidRPr="00377B0F">
              <w:rPr>
                <w:rFonts w:ascii="Consolas" w:eastAsia="Times New Roman" w:hAnsi="Consolas" w:cs="Times New Roman"/>
                <w:color w:val="333333"/>
                <w:sz w:val="18"/>
                <w:szCs w:val="18"/>
                <w:lang w:val="en-IN" w:eastAsia="en-IN"/>
              </w:rPr>
              <w:t>296930</w:t>
            </w:r>
          </w:p>
        </w:tc>
      </w:tr>
      <w:tr w:rsidR="001D3E79" w:rsidRPr="00377B0F" w14:paraId="74E1DA42"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596E3B32" w14:textId="74C37E9D"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kilometre </w:t>
            </w:r>
            <w:r w:rsidRPr="00377B0F">
              <w:rPr>
                <w:rFonts w:ascii="Consolas" w:eastAsia="Times New Roman" w:hAnsi="Consolas" w:cs="Times New Roman"/>
                <w:color w:val="333333"/>
                <w:sz w:val="18"/>
                <w:szCs w:val="18"/>
                <w:lang w:val="en-IN" w:eastAsia="en-IN"/>
              </w:rPr>
              <w:tab/>
              <w:t xml:space="preserve"> 151741</w:t>
            </w:r>
          </w:p>
        </w:tc>
      </w:tr>
      <w:tr w:rsidR="001D3E79" w:rsidRPr="00377B0F" w14:paraId="7E74D7A1"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177F01CD" w14:textId="77777777"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degrees </w:t>
            </w:r>
            <w:r w:rsidRPr="00377B0F">
              <w:rPr>
                <w:rFonts w:ascii="Consolas" w:eastAsia="Times New Roman" w:hAnsi="Consolas" w:cs="Times New Roman"/>
                <w:color w:val="333333"/>
                <w:sz w:val="18"/>
                <w:szCs w:val="18"/>
                <w:lang w:val="en-IN" w:eastAsia="en-IN"/>
              </w:rPr>
              <w:tab/>
              <w:t xml:space="preserve"> 135431</w:t>
            </w:r>
          </w:p>
        </w:tc>
      </w:tr>
      <w:tr w:rsidR="001D3E79" w:rsidRPr="00377B0F" w14:paraId="7217CD62"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63814A99" w14:textId="6954D424"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hour </w:t>
            </w:r>
            <w:r w:rsidRPr="00377B0F">
              <w:rPr>
                <w:rFonts w:ascii="Consolas" w:eastAsia="Times New Roman" w:hAnsi="Consolas" w:cs="Times New Roman"/>
                <w:color w:val="333333"/>
                <w:sz w:val="18"/>
                <w:szCs w:val="18"/>
                <w:lang w:val="en-IN" w:eastAsia="en-IN"/>
              </w:rPr>
              <w:tab/>
              <w:t xml:space="preserve"> </w:t>
            </w:r>
            <w:r>
              <w:rPr>
                <w:rFonts w:ascii="Consolas" w:eastAsia="Times New Roman" w:hAnsi="Consolas" w:cs="Times New Roman"/>
                <w:color w:val="333333"/>
                <w:sz w:val="18"/>
                <w:szCs w:val="18"/>
                <w:lang w:val="en-IN" w:eastAsia="en-IN"/>
              </w:rPr>
              <w:t xml:space="preserve">       </w:t>
            </w:r>
            <w:r w:rsidRPr="00377B0F">
              <w:rPr>
                <w:rFonts w:ascii="Consolas" w:eastAsia="Times New Roman" w:hAnsi="Consolas" w:cs="Times New Roman"/>
                <w:color w:val="333333"/>
                <w:sz w:val="18"/>
                <w:szCs w:val="18"/>
                <w:lang w:val="en-IN" w:eastAsia="en-IN"/>
              </w:rPr>
              <w:t>107379</w:t>
            </w:r>
          </w:p>
        </w:tc>
      </w:tr>
      <w:tr w:rsidR="001D3E79" w:rsidRPr="00377B0F" w14:paraId="2A17DA57"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162F27D5" w14:textId="765B593E"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kelvin </w:t>
            </w:r>
            <w:r w:rsidRPr="00377B0F">
              <w:rPr>
                <w:rFonts w:ascii="Consolas" w:eastAsia="Times New Roman" w:hAnsi="Consolas" w:cs="Times New Roman"/>
                <w:color w:val="333333"/>
                <w:sz w:val="18"/>
                <w:szCs w:val="18"/>
                <w:lang w:val="en-IN" w:eastAsia="en-IN"/>
              </w:rPr>
              <w:tab/>
              <w:t xml:space="preserve"> </w:t>
            </w:r>
            <w:r>
              <w:rPr>
                <w:rFonts w:ascii="Consolas" w:eastAsia="Times New Roman" w:hAnsi="Consolas" w:cs="Times New Roman"/>
                <w:color w:val="333333"/>
                <w:sz w:val="18"/>
                <w:szCs w:val="18"/>
                <w:lang w:val="en-IN" w:eastAsia="en-IN"/>
              </w:rPr>
              <w:t xml:space="preserve">       </w:t>
            </w:r>
            <w:r w:rsidRPr="00377B0F">
              <w:rPr>
                <w:rFonts w:ascii="Consolas" w:eastAsia="Times New Roman" w:hAnsi="Consolas" w:cs="Times New Roman"/>
                <w:color w:val="333333"/>
                <w:sz w:val="18"/>
                <w:szCs w:val="18"/>
                <w:lang w:val="en-IN" w:eastAsia="en-IN"/>
              </w:rPr>
              <w:t>79598</w:t>
            </w:r>
          </w:p>
        </w:tc>
      </w:tr>
      <w:tr w:rsidR="001D3E79" w:rsidRPr="00377B0F" w14:paraId="1870B8C6" w14:textId="77777777" w:rsidTr="001D3E79">
        <w:trPr>
          <w:jc w:val="center"/>
        </w:trPr>
        <w:tc>
          <w:tcPr>
            <w:tcW w:w="3780" w:type="dxa"/>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70200BC7" w14:textId="514E91F9"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p>
        </w:tc>
      </w:tr>
    </w:tbl>
    <w:p w14:paraId="308FBC8D" w14:textId="77777777" w:rsidR="00377B0F" w:rsidRPr="00414F87" w:rsidRDefault="00377B0F" w:rsidP="001D3E79">
      <w:pPr>
        <w:pStyle w:val="ListParagraph"/>
        <w:spacing w:after="0" w:line="276" w:lineRule="auto"/>
        <w:jc w:val="both"/>
        <w:rPr>
          <w:rFonts w:ascii="Times New Roman" w:eastAsia="Times New Roman" w:hAnsi="Times New Roman" w:cs="Times New Roman"/>
          <w:sz w:val="8"/>
          <w:szCs w:val="8"/>
          <w:lang w:val="en-IN" w:eastAsia="en-IN"/>
        </w:rPr>
      </w:pPr>
    </w:p>
    <w:p w14:paraId="7985B9E0" w14:textId="067D5B7E" w:rsidR="00885923" w:rsidRPr="00414F87" w:rsidRDefault="001D3E79" w:rsidP="001D3E79">
      <w:pPr>
        <w:spacing w:after="0" w:line="276" w:lineRule="auto"/>
        <w:ind w:left="2160" w:firstLine="720"/>
        <w:rPr>
          <w:rFonts w:ascii="Times New Roman" w:eastAsia="Times New Roman" w:hAnsi="Times New Roman" w:cs="Times New Roman"/>
          <w:szCs w:val="20"/>
          <w:lang w:val="en-IN" w:eastAsia="en-IN"/>
        </w:rPr>
      </w:pPr>
      <w:r w:rsidRPr="00414F87">
        <w:rPr>
          <w:rFonts w:ascii="Times New Roman" w:eastAsia="Times New Roman" w:hAnsi="Times New Roman" w:cs="Times New Roman"/>
          <w:szCs w:val="20"/>
          <w:lang w:val="en-IN" w:eastAsia="en-IN"/>
        </w:rPr>
        <w:t>Snippet 1</w:t>
      </w:r>
      <w:r w:rsidR="00885923" w:rsidRPr="00414F87">
        <w:rPr>
          <w:rFonts w:ascii="Times New Roman" w:eastAsia="Times New Roman" w:hAnsi="Times New Roman" w:cs="Times New Roman"/>
          <w:szCs w:val="20"/>
          <w:lang w:val="en-IN" w:eastAsia="en-IN"/>
        </w:rPr>
        <w:t xml:space="preserve">: </w:t>
      </w:r>
      <w:r w:rsidRPr="00414F87">
        <w:rPr>
          <w:rFonts w:ascii="Times New Roman" w:eastAsia="Times New Roman" w:hAnsi="Times New Roman" w:cs="Times New Roman"/>
          <w:szCs w:val="20"/>
          <w:lang w:val="en-IN" w:eastAsia="en-IN"/>
        </w:rPr>
        <w:t xml:space="preserve">A Sample of </w:t>
      </w:r>
      <w:r w:rsidR="00885923" w:rsidRPr="00414F87">
        <w:rPr>
          <w:rFonts w:ascii="Times New Roman" w:eastAsia="Times New Roman" w:hAnsi="Times New Roman" w:cs="Times New Roman"/>
          <w:szCs w:val="20"/>
          <w:lang w:val="en-IN" w:eastAsia="en-IN"/>
        </w:rPr>
        <w:t xml:space="preserve">Extracted measurements </w:t>
      </w:r>
      <w:r w:rsidRPr="00414F87">
        <w:rPr>
          <w:rFonts w:ascii="Times New Roman" w:eastAsia="Times New Roman" w:hAnsi="Times New Roman" w:cs="Times New Roman"/>
          <w:szCs w:val="20"/>
          <w:lang w:val="en-IN" w:eastAsia="en-IN"/>
        </w:rPr>
        <w:t>with their counts</w:t>
      </w:r>
    </w:p>
    <w:p w14:paraId="55D8F092" w14:textId="77777777" w:rsidR="00425A1E" w:rsidRPr="00204817" w:rsidRDefault="00425A1E" w:rsidP="00425A1E">
      <w:pPr>
        <w:pStyle w:val="ListParagraph"/>
        <w:spacing w:after="0" w:line="276" w:lineRule="auto"/>
        <w:jc w:val="both"/>
        <w:rPr>
          <w:rFonts w:ascii="Times New Roman" w:eastAsia="Times New Roman" w:hAnsi="Times New Roman" w:cs="Times New Roman"/>
          <w:lang w:val="en-IN" w:eastAsia="en-IN"/>
        </w:rPr>
      </w:pPr>
    </w:p>
    <w:p w14:paraId="1FB37753" w14:textId="26048C64" w:rsidR="00C75618" w:rsidRPr="00535F65" w:rsidRDefault="005839E0" w:rsidP="00C75618">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sidRPr="00535F65">
        <w:rPr>
          <w:rFonts w:ascii="Times New Roman" w:eastAsia="Times New Roman" w:hAnsi="Times New Roman" w:cs="Times New Roman"/>
          <w:b/>
          <w:bCs/>
          <w:color w:val="000000"/>
          <w:sz w:val="24"/>
          <w:lang w:val="en-IN" w:eastAsia="en-IN"/>
        </w:rPr>
        <w:lastRenderedPageBreak/>
        <w:t xml:space="preserve"> </w:t>
      </w:r>
      <w:r w:rsidR="004A1A4D">
        <w:rPr>
          <w:rFonts w:ascii="Times New Roman" w:eastAsia="Times New Roman" w:hAnsi="Times New Roman" w:cs="Times New Roman"/>
          <w:b/>
          <w:bCs/>
          <w:color w:val="000000"/>
          <w:sz w:val="24"/>
          <w:lang w:val="en-IN" w:eastAsia="en-IN"/>
        </w:rPr>
        <w:t>URL Shortner</w:t>
      </w:r>
    </w:p>
    <w:p w14:paraId="42F57CF9" w14:textId="77777777" w:rsidR="005839E0" w:rsidRPr="00204817" w:rsidRDefault="005839E0" w:rsidP="005839E0">
      <w:pPr>
        <w:pStyle w:val="ListParagraph"/>
        <w:spacing w:after="0" w:line="276" w:lineRule="auto"/>
        <w:ind w:left="576"/>
        <w:jc w:val="both"/>
        <w:rPr>
          <w:rFonts w:ascii="Times New Roman" w:eastAsia="Times New Roman" w:hAnsi="Times New Roman" w:cs="Times New Roman"/>
          <w:lang w:val="en-IN" w:eastAsia="en-IN"/>
        </w:rPr>
      </w:pPr>
    </w:p>
    <w:p w14:paraId="5EC843C8" w14:textId="34459E56" w:rsidR="004F1614" w:rsidRPr="00204817" w:rsidRDefault="00885923" w:rsidP="004F1614">
      <w:pPr>
        <w:pStyle w:val="ListParagraph"/>
        <w:numPr>
          <w:ilvl w:val="0"/>
          <w:numId w:val="8"/>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In order to give unique short identities to each files</w:t>
      </w:r>
      <w:r w:rsidR="004A1A4D">
        <w:rPr>
          <w:rFonts w:ascii="Times New Roman" w:eastAsia="Times New Roman" w:hAnsi="Times New Roman" w:cs="Times New Roman"/>
          <w:lang w:val="en-IN" w:eastAsia="en-IN"/>
        </w:rPr>
        <w:t>, YOURLS (Your Own URL Shortner), an open source tool was used. Each file in the TREC Polar Dataset was mapped to a unique 8-character long alphanumeric hash. The resulting key-value pairs were stored as JSON objects containing the file path and the short URL.</w:t>
      </w:r>
    </w:p>
    <w:p w14:paraId="3DDA19B6" w14:textId="2F96A3B4" w:rsidR="00164BE0" w:rsidRPr="00AF0D5E" w:rsidRDefault="004A1A4D" w:rsidP="00AF0D5E">
      <w:pPr>
        <w:pStyle w:val="ListParagraph"/>
        <w:numPr>
          <w:ilvl w:val="0"/>
          <w:numId w:val="8"/>
        </w:numPr>
        <w:spacing w:after="0" w:line="276" w:lineRule="auto"/>
        <w:jc w:val="both"/>
        <w:rPr>
          <w:rFonts w:ascii="Times New Roman" w:eastAsia="Times New Roman" w:hAnsi="Times New Roman" w:cs="Times New Roman"/>
          <w:lang w:val="en-IN" w:eastAsia="en-IN"/>
        </w:rPr>
      </w:pPr>
      <w:r w:rsidRPr="004A1A4D">
        <w:rPr>
          <w:rFonts w:ascii="Times New Roman" w:eastAsia="Times New Roman" w:hAnsi="Times New Roman" w:cs="Times New Roman"/>
          <w:lang w:val="en-IN" w:eastAsia="en-IN"/>
        </w:rPr>
        <w:t>A sample JSON containing the short URL and relative file path is shown below:</w:t>
      </w:r>
      <w:r w:rsidRPr="00AF0D5E">
        <w:rPr>
          <w:rFonts w:ascii="Times New Roman" w:eastAsia="Times New Roman" w:hAnsi="Times New Roman" w:cs="Times New Roman"/>
          <w:lang w:val="en-IN" w:eastAsia="en-IN"/>
        </w:rPr>
        <w:t xml:space="preserve"> </w:t>
      </w:r>
    </w:p>
    <w:p w14:paraId="12A6478C" w14:textId="77777777" w:rsidR="00AF0D5E" w:rsidRPr="000E71DF" w:rsidRDefault="00AF0D5E" w:rsidP="00164BE0">
      <w:pPr>
        <w:pStyle w:val="ListParagraph"/>
        <w:spacing w:after="0" w:line="276" w:lineRule="auto"/>
        <w:ind w:left="810"/>
        <w:jc w:val="both"/>
        <w:rPr>
          <w:rFonts w:ascii="Times New Roman" w:eastAsia="Times New Roman" w:hAnsi="Times New Roman" w:cs="Times New Roman"/>
          <w:sz w:val="8"/>
          <w:szCs w:val="8"/>
          <w:lang w:val="en-IN" w:eastAsia="en-IN"/>
        </w:rPr>
      </w:pPr>
    </w:p>
    <w:p w14:paraId="21F9DE5D" w14:textId="77777777"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 xml:space="preserve">{"metadata": </w:t>
      </w:r>
    </w:p>
    <w:p w14:paraId="09D44E6A" w14:textId="77777777"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ab/>
        <w:t>{</w:t>
      </w:r>
    </w:p>
    <w:p w14:paraId="30D10024" w14:textId="2B00F885"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ab/>
        <w:t>"</w:t>
      </w:r>
      <w:proofErr w:type="spellStart"/>
      <w:proofErr w:type="gramStart"/>
      <w:r w:rsidRPr="000E71DF">
        <w:rPr>
          <w:rFonts w:ascii="Times New Roman" w:eastAsia="Times New Roman" w:hAnsi="Times New Roman" w:cs="Times New Roman"/>
          <w:lang w:val="en-IN" w:eastAsia="en-IN"/>
        </w:rPr>
        <w:t>filePath</w:t>
      </w:r>
      <w:proofErr w:type="spellEnd"/>
      <w:proofErr w:type="gramEnd"/>
      <w:r w:rsidRPr="000E71DF">
        <w:rPr>
          <w:rFonts w:ascii="Times New Roman" w:eastAsia="Times New Roman" w:hAnsi="Times New Roman" w:cs="Times New Roman"/>
          <w:lang w:val="en-IN" w:eastAsia="en-IN"/>
        </w:rPr>
        <w:t xml:space="preserve">": </w:t>
      </w:r>
      <w:r w:rsidR="00AF0D5E" w:rsidRPr="000E71DF">
        <w:rPr>
          <w:rFonts w:ascii="Times New Roman" w:eastAsia="Times New Roman" w:hAnsi="Times New Roman" w:cs="Times New Roman"/>
          <w:lang w:val="en-IN" w:eastAsia="en-IN"/>
        </w:rPr>
        <w:t>“</w:t>
      </w:r>
      <w:r w:rsidRPr="000E71DF">
        <w:rPr>
          <w:rFonts w:ascii="Times New Roman" w:eastAsia="Times New Roman" w:hAnsi="Times New Roman" w:cs="Times New Roman"/>
          <w:lang w:val="en-IN" w:eastAsia="en-IN"/>
        </w:rPr>
        <w:t>org/</w:t>
      </w:r>
      <w:proofErr w:type="spellStart"/>
      <w:r w:rsidRPr="000E71DF">
        <w:rPr>
          <w:rFonts w:ascii="Times New Roman" w:eastAsia="Times New Roman" w:hAnsi="Times New Roman" w:cs="Times New Roman"/>
          <w:lang w:val="en-IN" w:eastAsia="en-IN"/>
        </w:rPr>
        <w:t>aoncadis</w:t>
      </w:r>
      <w:proofErr w:type="spellEnd"/>
      <w:r w:rsidRPr="000E71DF">
        <w:rPr>
          <w:rFonts w:ascii="Times New Roman" w:eastAsia="Times New Roman" w:hAnsi="Times New Roman" w:cs="Times New Roman"/>
          <w:lang w:val="en-IN" w:eastAsia="en-IN"/>
        </w:rPr>
        <w:t>/www/96DEB8E3B9</w:t>
      </w:r>
      <w:r w:rsidR="00AF0D5E" w:rsidRPr="000E71DF">
        <w:rPr>
          <w:rFonts w:ascii="Times New Roman" w:eastAsia="Times New Roman" w:hAnsi="Times New Roman" w:cs="Times New Roman"/>
          <w:lang w:val="en-IN" w:eastAsia="en-IN"/>
        </w:rPr>
        <w:t xml:space="preserve">… </w:t>
      </w:r>
      <w:r w:rsidRPr="000E71DF">
        <w:rPr>
          <w:rFonts w:ascii="Times New Roman" w:eastAsia="Times New Roman" w:hAnsi="Times New Roman" w:cs="Times New Roman"/>
          <w:lang w:val="en-IN" w:eastAsia="en-IN"/>
        </w:rPr>
        <w:t xml:space="preserve">CA50B668CAB77D03392AC7F4A790670706662D030", </w:t>
      </w:r>
    </w:p>
    <w:p w14:paraId="5CFF316E" w14:textId="77777777"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ab/>
        <w:t>"</w:t>
      </w:r>
      <w:proofErr w:type="spellStart"/>
      <w:proofErr w:type="gramStart"/>
      <w:r w:rsidRPr="000E71DF">
        <w:rPr>
          <w:rFonts w:ascii="Times New Roman" w:eastAsia="Times New Roman" w:hAnsi="Times New Roman" w:cs="Times New Roman"/>
          <w:lang w:val="en-IN" w:eastAsia="en-IN"/>
        </w:rPr>
        <w:t>shortURL</w:t>
      </w:r>
      <w:proofErr w:type="spellEnd"/>
      <w:proofErr w:type="gramEnd"/>
      <w:r w:rsidRPr="000E71DF">
        <w:rPr>
          <w:rFonts w:ascii="Times New Roman" w:eastAsia="Times New Roman" w:hAnsi="Times New Roman" w:cs="Times New Roman"/>
          <w:lang w:val="en-IN" w:eastAsia="en-IN"/>
        </w:rPr>
        <w:t>": "polar.usc.edu/2acb03f4"</w:t>
      </w:r>
    </w:p>
    <w:p w14:paraId="161D7982" w14:textId="7DE1B784" w:rsidR="00FE59CA"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w:t>
      </w:r>
    </w:p>
    <w:p w14:paraId="574A4CBF" w14:textId="77777777" w:rsidR="000E71DF" w:rsidRPr="000E71DF" w:rsidRDefault="000E71DF" w:rsidP="000E71DF">
      <w:pPr>
        <w:pStyle w:val="ListParagraph"/>
        <w:spacing w:after="0" w:line="276" w:lineRule="auto"/>
        <w:ind w:left="810"/>
        <w:jc w:val="center"/>
        <w:rPr>
          <w:rFonts w:ascii="Times New Roman" w:eastAsia="Times New Roman" w:hAnsi="Times New Roman" w:cs="Times New Roman"/>
          <w:sz w:val="4"/>
          <w:szCs w:val="4"/>
          <w:lang w:val="en-IN" w:eastAsia="en-IN"/>
        </w:rPr>
      </w:pPr>
    </w:p>
    <w:p w14:paraId="4113037D" w14:textId="6C50304A" w:rsidR="00AF0D5E" w:rsidRPr="00FE59CA" w:rsidRDefault="00F14EF5" w:rsidP="000E71DF">
      <w:pPr>
        <w:pStyle w:val="ListParagraph"/>
        <w:spacing w:after="0" w:line="276" w:lineRule="auto"/>
        <w:ind w:left="810"/>
        <w:jc w:val="center"/>
        <w:rPr>
          <w:rFonts w:ascii="Times New Roman" w:eastAsia="Times New Roman" w:hAnsi="Times New Roman" w:cs="Times New Roman"/>
          <w:sz w:val="20"/>
          <w:szCs w:val="20"/>
          <w:lang w:val="en-IN" w:eastAsia="en-IN"/>
        </w:rPr>
      </w:pPr>
      <w:r w:rsidRPr="000E71DF">
        <w:rPr>
          <w:rFonts w:ascii="Times New Roman" w:eastAsia="Times New Roman" w:hAnsi="Times New Roman" w:cs="Times New Roman"/>
          <w:szCs w:val="20"/>
          <w:lang w:val="en-IN" w:eastAsia="en-IN"/>
        </w:rPr>
        <w:t>Snippet 2</w:t>
      </w:r>
      <w:r w:rsidR="00AF0D5E" w:rsidRPr="000E71DF">
        <w:rPr>
          <w:rFonts w:ascii="Times New Roman" w:eastAsia="Times New Roman" w:hAnsi="Times New Roman" w:cs="Times New Roman"/>
          <w:szCs w:val="20"/>
          <w:lang w:val="en-IN" w:eastAsia="en-IN"/>
        </w:rPr>
        <w:t xml:space="preserve">: Example snippet showing mapping between </w:t>
      </w:r>
      <w:proofErr w:type="spellStart"/>
      <w:r w:rsidR="00AF0D5E" w:rsidRPr="000E71DF">
        <w:rPr>
          <w:rFonts w:ascii="Times New Roman" w:eastAsia="Times New Roman" w:hAnsi="Times New Roman" w:cs="Times New Roman"/>
          <w:szCs w:val="20"/>
          <w:lang w:val="en-IN" w:eastAsia="en-IN"/>
        </w:rPr>
        <w:t>filePath</w:t>
      </w:r>
      <w:proofErr w:type="spellEnd"/>
      <w:r w:rsidR="00AF0D5E" w:rsidRPr="000E71DF">
        <w:rPr>
          <w:rFonts w:ascii="Times New Roman" w:eastAsia="Times New Roman" w:hAnsi="Times New Roman" w:cs="Times New Roman"/>
          <w:szCs w:val="20"/>
          <w:lang w:val="en-IN" w:eastAsia="en-IN"/>
        </w:rPr>
        <w:t xml:space="preserve"> and </w:t>
      </w:r>
      <w:proofErr w:type="spellStart"/>
      <w:r w:rsidR="00AF0D5E" w:rsidRPr="000E71DF">
        <w:rPr>
          <w:rFonts w:ascii="Times New Roman" w:eastAsia="Times New Roman" w:hAnsi="Times New Roman" w:cs="Times New Roman"/>
          <w:szCs w:val="20"/>
          <w:lang w:val="en-IN" w:eastAsia="en-IN"/>
        </w:rPr>
        <w:t>shortURL</w:t>
      </w:r>
      <w:proofErr w:type="spellEnd"/>
    </w:p>
    <w:p w14:paraId="05575482" w14:textId="77777777" w:rsidR="00AF0D5E" w:rsidRPr="000E71DF" w:rsidRDefault="00AF0D5E" w:rsidP="00164BE0">
      <w:pPr>
        <w:pStyle w:val="ListParagraph"/>
        <w:spacing w:after="0" w:line="276" w:lineRule="auto"/>
        <w:ind w:left="810"/>
        <w:jc w:val="both"/>
        <w:rPr>
          <w:rFonts w:ascii="Times New Roman" w:eastAsia="Times New Roman" w:hAnsi="Times New Roman" w:cs="Times New Roman"/>
          <w:sz w:val="8"/>
          <w:szCs w:val="8"/>
          <w:lang w:val="en-IN" w:eastAsia="en-IN"/>
        </w:rPr>
      </w:pPr>
    </w:p>
    <w:p w14:paraId="06EDBD5D" w14:textId="7319231F" w:rsidR="00EB5272" w:rsidRPr="00164BE0" w:rsidRDefault="004A1A4D" w:rsidP="00E05804">
      <w:pPr>
        <w:pStyle w:val="ListParagraph"/>
        <w:numPr>
          <w:ilvl w:val="0"/>
          <w:numId w:val="8"/>
        </w:numPr>
        <w:spacing w:after="0" w:line="276" w:lineRule="auto"/>
        <w:jc w:val="both"/>
        <w:rPr>
          <w:rFonts w:ascii="Times New Roman" w:eastAsia="Times New Roman" w:hAnsi="Times New Roman" w:cs="Times New Roman"/>
          <w:lang w:val="en-IN" w:eastAsia="en-IN"/>
        </w:rPr>
      </w:pPr>
      <w:r w:rsidRPr="00164BE0">
        <w:rPr>
          <w:rFonts w:ascii="Times New Roman" w:eastAsia="Times New Roman" w:hAnsi="Times New Roman" w:cs="Times New Roman"/>
          <w:lang w:val="en-IN" w:eastAsia="en-IN"/>
        </w:rPr>
        <w:t xml:space="preserve">These JSON files are dumped along with outputs from other parsers developed as a part of this project into the </w:t>
      </w:r>
      <w:proofErr w:type="spellStart"/>
      <w:r w:rsidRPr="00164BE0">
        <w:rPr>
          <w:rFonts w:ascii="Times New Roman" w:eastAsia="Times New Roman" w:hAnsi="Times New Roman" w:cs="Times New Roman"/>
          <w:lang w:val="en-IN" w:eastAsia="en-IN"/>
        </w:rPr>
        <w:t>solr</w:t>
      </w:r>
      <w:proofErr w:type="spellEnd"/>
      <w:r w:rsidRPr="00164BE0">
        <w:rPr>
          <w:rFonts w:ascii="Times New Roman" w:eastAsia="Times New Roman" w:hAnsi="Times New Roman" w:cs="Times New Roman"/>
          <w:lang w:val="en-IN" w:eastAsia="en-IN"/>
        </w:rPr>
        <w:t xml:space="preserve"> index. This helps us in identifying and retrieving a file using its shortened URL.</w:t>
      </w:r>
    </w:p>
    <w:p w14:paraId="632235BD" w14:textId="77777777" w:rsidR="005839E0" w:rsidRPr="00204817" w:rsidRDefault="005839E0" w:rsidP="00A44CDE">
      <w:pPr>
        <w:spacing w:after="0" w:line="276" w:lineRule="auto"/>
        <w:jc w:val="both"/>
        <w:rPr>
          <w:rFonts w:ascii="Times New Roman" w:eastAsia="Times New Roman" w:hAnsi="Times New Roman" w:cs="Times New Roman"/>
          <w:b/>
          <w:bCs/>
          <w:color w:val="000000"/>
          <w:lang w:val="en-IN" w:eastAsia="en-IN"/>
        </w:rPr>
      </w:pPr>
    </w:p>
    <w:p w14:paraId="32748182" w14:textId="49358A39" w:rsidR="00A44CDE" w:rsidRPr="00535F65" w:rsidRDefault="004A1A4D" w:rsidP="00A44CDE">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Pr>
          <w:rFonts w:ascii="Times New Roman" w:eastAsia="Times New Roman" w:hAnsi="Times New Roman" w:cs="Times New Roman"/>
          <w:b/>
          <w:bCs/>
          <w:color w:val="000000"/>
          <w:sz w:val="24"/>
          <w:lang w:val="en-IN" w:eastAsia="en-IN"/>
        </w:rPr>
        <w:t>Content Extraction and NER using Grobid Journal Parser</w:t>
      </w:r>
    </w:p>
    <w:p w14:paraId="3A9916A4" w14:textId="77777777" w:rsidR="005839E0" w:rsidRPr="00270E9B" w:rsidRDefault="005839E0" w:rsidP="005839E0">
      <w:pPr>
        <w:pStyle w:val="ListParagraph"/>
        <w:spacing w:after="0" w:line="276" w:lineRule="auto"/>
        <w:ind w:left="576"/>
        <w:jc w:val="both"/>
        <w:rPr>
          <w:rFonts w:ascii="Times New Roman" w:eastAsia="Times New Roman" w:hAnsi="Times New Roman" w:cs="Times New Roman"/>
          <w:sz w:val="8"/>
          <w:szCs w:val="8"/>
          <w:lang w:val="en-IN" w:eastAsia="en-IN"/>
        </w:rPr>
      </w:pPr>
    </w:p>
    <w:p w14:paraId="6E9B1AF7" w14:textId="77777777" w:rsidR="000538A9" w:rsidRDefault="000538A9"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Grobid Journal Parser in Tika was used to extract TEI annotations from the PDF files in the dataset.</w:t>
      </w:r>
    </w:p>
    <w:p w14:paraId="70ABB750" w14:textId="2CDD0225" w:rsidR="000538A9" w:rsidRDefault="000538A9" w:rsidP="00BD72FC">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Out of roughly forty five thousand such PDF files, majority of them were either truncated or image files stored in PDF format. Grobid Journal Parser</w:t>
      </w:r>
      <w:r w:rsidR="00A16381">
        <w:rPr>
          <w:rFonts w:ascii="Times New Roman" w:eastAsia="Times New Roman" w:hAnsi="Times New Roman" w:cs="Times New Roman"/>
          <w:lang w:val="en-IN" w:eastAsia="en-IN"/>
        </w:rPr>
        <w:t xml:space="preserve"> gives exceptions on such files, and we ignore such files for the purpose of this project. Furthermore we only consider the files containing </w:t>
      </w:r>
      <w:r w:rsidR="003A3286">
        <w:rPr>
          <w:rFonts w:ascii="Times New Roman" w:eastAsia="Times New Roman" w:hAnsi="Times New Roman" w:cs="Times New Roman"/>
          <w:lang w:val="en-IN" w:eastAsia="en-IN"/>
        </w:rPr>
        <w:t>title and abstract fields in their TEI information to retrieve a rich set of</w:t>
      </w:r>
      <w:r>
        <w:rPr>
          <w:rFonts w:ascii="Times New Roman" w:eastAsia="Times New Roman" w:hAnsi="Times New Roman" w:cs="Times New Roman"/>
          <w:lang w:val="en-IN" w:eastAsia="en-IN"/>
        </w:rPr>
        <w:t xml:space="preserve"> </w:t>
      </w:r>
      <w:r w:rsidR="003A3286">
        <w:rPr>
          <w:rFonts w:ascii="Times New Roman" w:eastAsia="Times New Roman" w:hAnsi="Times New Roman" w:cs="Times New Roman"/>
          <w:lang w:val="en-IN" w:eastAsia="en-IN"/>
        </w:rPr>
        <w:t>documents in the following steps.</w:t>
      </w:r>
    </w:p>
    <w:p w14:paraId="7917053C" w14:textId="5D870C11" w:rsidR="00834A42" w:rsidRDefault="003A3286" w:rsidP="00BD72FC">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For each of the PDF files in the dataset, their TEI annotations are stored as JSON data.</w:t>
      </w:r>
    </w:p>
    <w:p w14:paraId="67811171" w14:textId="172116FD" w:rsidR="003A3286" w:rsidRDefault="00EA4B15" w:rsidP="00BD72FC">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Next, the scholar.py program was used to pull 20 related publications for each of the PDF files above. Since there is a limit of requests that can be made using the API, </w:t>
      </w:r>
      <w:r w:rsidR="00E41469">
        <w:rPr>
          <w:rFonts w:ascii="Times New Roman" w:eastAsia="Times New Roman" w:hAnsi="Times New Roman" w:cs="Times New Roman"/>
          <w:lang w:val="en-IN" w:eastAsia="en-IN"/>
        </w:rPr>
        <w:t>not all publications were pulled</w:t>
      </w:r>
      <w:r>
        <w:rPr>
          <w:rFonts w:ascii="Times New Roman" w:eastAsia="Times New Roman" w:hAnsi="Times New Roman" w:cs="Times New Roman"/>
          <w:lang w:val="en-IN" w:eastAsia="en-IN"/>
        </w:rPr>
        <w:t>.</w:t>
      </w:r>
    </w:p>
    <w:p w14:paraId="64C9492F" w14:textId="2A24166A" w:rsidR="00EA4B15" w:rsidRDefault="00EA4B15" w:rsidP="00BD72FC">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Relevant information such as Authors</w:t>
      </w:r>
      <w:r w:rsidR="00B35023">
        <w:rPr>
          <w:rFonts w:ascii="Times New Roman" w:eastAsia="Times New Roman" w:hAnsi="Times New Roman" w:cs="Times New Roman"/>
          <w:lang w:val="en-IN" w:eastAsia="en-IN"/>
        </w:rPr>
        <w:t xml:space="preserve">, Publication Year, </w:t>
      </w:r>
      <w:r w:rsidR="00CB6D1A">
        <w:rPr>
          <w:rFonts w:ascii="Times New Roman" w:eastAsia="Times New Roman" w:hAnsi="Times New Roman" w:cs="Times New Roman"/>
          <w:lang w:val="en-IN" w:eastAsia="en-IN"/>
        </w:rPr>
        <w:t>and Affiliations</w:t>
      </w:r>
      <w:r w:rsidR="00B35023">
        <w:rPr>
          <w:rFonts w:ascii="Times New Roman" w:eastAsia="Times New Roman" w:hAnsi="Times New Roman" w:cs="Times New Roman"/>
          <w:lang w:val="en-IN" w:eastAsia="en-IN"/>
        </w:rPr>
        <w:t xml:space="preserve"> were extracted and identified for each of the new papers/ journals.</w:t>
      </w:r>
    </w:p>
    <w:p w14:paraId="718D896D" w14:textId="5D201B81" w:rsidR="008D5134" w:rsidRDefault="00B35023" w:rsidP="00BD72FC">
      <w:pPr>
        <w:pStyle w:val="ListParagraph"/>
        <w:numPr>
          <w:ilvl w:val="0"/>
          <w:numId w:val="11"/>
        </w:numPr>
        <w:spacing w:after="0" w:line="276" w:lineRule="auto"/>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NOTE: Fields used for extraction of papers- To extract the most relevant publications, we used its title and keywords from abstract. We used stop words list to ignore the irrelevant words</w:t>
      </w:r>
      <w:r w:rsidR="000E71DF">
        <w:rPr>
          <w:rFonts w:ascii="Times New Roman" w:eastAsia="Times New Roman" w:hAnsi="Times New Roman" w:cs="Times New Roman"/>
          <w:lang w:val="en-IN" w:eastAsia="en-IN"/>
        </w:rPr>
        <w:t>.</w:t>
      </w:r>
    </w:p>
    <w:p w14:paraId="143C01DC" w14:textId="77777777" w:rsidR="000E71DF" w:rsidRPr="000E71DF" w:rsidRDefault="000E71DF" w:rsidP="00BD72FC">
      <w:pPr>
        <w:pStyle w:val="ListParagraph"/>
        <w:spacing w:after="0" w:line="276" w:lineRule="auto"/>
        <w:jc w:val="both"/>
        <w:rPr>
          <w:rFonts w:ascii="Times New Roman" w:eastAsia="Times New Roman" w:hAnsi="Times New Roman" w:cs="Times New Roman"/>
          <w:lang w:val="en-IN" w:eastAsia="en-IN"/>
        </w:rPr>
      </w:pPr>
    </w:p>
    <w:p w14:paraId="5DDE17F4" w14:textId="4B5E8C7D" w:rsidR="008D5134" w:rsidRPr="00535F65" w:rsidRDefault="00B35023" w:rsidP="00BD72FC">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Pr>
          <w:rFonts w:ascii="Times New Roman" w:eastAsia="Times New Roman" w:hAnsi="Times New Roman" w:cs="Times New Roman"/>
          <w:b/>
          <w:bCs/>
          <w:color w:val="000000"/>
          <w:sz w:val="24"/>
          <w:lang w:val="en-IN" w:eastAsia="en-IN"/>
        </w:rPr>
        <w:t xml:space="preserve">Geo-Topic Parsing using Tika </w:t>
      </w:r>
      <w:proofErr w:type="spellStart"/>
      <w:r>
        <w:rPr>
          <w:rFonts w:ascii="Times New Roman" w:eastAsia="Times New Roman" w:hAnsi="Times New Roman" w:cs="Times New Roman"/>
          <w:b/>
          <w:bCs/>
          <w:color w:val="000000"/>
          <w:sz w:val="24"/>
          <w:lang w:val="en-IN" w:eastAsia="en-IN"/>
        </w:rPr>
        <w:t>GeoTopicParser</w:t>
      </w:r>
      <w:proofErr w:type="spellEnd"/>
    </w:p>
    <w:p w14:paraId="2C49C123" w14:textId="77777777" w:rsidR="00535F65" w:rsidRPr="00270E9B" w:rsidRDefault="00535F65" w:rsidP="00BD72FC">
      <w:pPr>
        <w:pStyle w:val="ListParagraph"/>
        <w:spacing w:after="0" w:line="276" w:lineRule="auto"/>
        <w:ind w:left="576"/>
        <w:jc w:val="both"/>
        <w:rPr>
          <w:rFonts w:ascii="Times New Roman" w:eastAsia="Times New Roman" w:hAnsi="Times New Roman" w:cs="Times New Roman"/>
          <w:sz w:val="8"/>
          <w:szCs w:val="8"/>
          <w:lang w:val="en-IN" w:eastAsia="en-IN"/>
        </w:rPr>
      </w:pPr>
    </w:p>
    <w:p w14:paraId="35A2AA88" w14:textId="3505DEDC" w:rsidR="006328AE" w:rsidRPr="006E24B3" w:rsidRDefault="00B35023" w:rsidP="00BD72FC">
      <w:pPr>
        <w:pStyle w:val="ListParagraph"/>
        <w:numPr>
          <w:ilvl w:val="0"/>
          <w:numId w:val="13"/>
        </w:numPr>
        <w:spacing w:after="0" w:line="276" w:lineRule="auto"/>
        <w:jc w:val="both"/>
        <w:rPr>
          <w:rFonts w:ascii="Times New Roman" w:hAnsi="Times New Roman" w:cs="Times New Roman"/>
        </w:rPr>
      </w:pPr>
      <w:r w:rsidRPr="006E24B3">
        <w:rPr>
          <w:rFonts w:ascii="Times New Roman" w:eastAsia="Times New Roman" w:hAnsi="Times New Roman" w:cs="Times New Roman"/>
          <w:lang w:val="en-IN" w:eastAsia="en-IN"/>
        </w:rPr>
        <w:t xml:space="preserve">The Tika </w:t>
      </w:r>
      <w:proofErr w:type="spellStart"/>
      <w:r w:rsidRPr="006E24B3">
        <w:rPr>
          <w:rFonts w:ascii="Times New Roman" w:eastAsia="Times New Roman" w:hAnsi="Times New Roman" w:cs="Times New Roman"/>
          <w:lang w:val="en-IN" w:eastAsia="en-IN"/>
        </w:rPr>
        <w:t>GeoTopic</w:t>
      </w:r>
      <w:proofErr w:type="spellEnd"/>
      <w:r w:rsidRPr="006E24B3">
        <w:rPr>
          <w:rFonts w:ascii="Times New Roman" w:eastAsia="Times New Roman" w:hAnsi="Times New Roman" w:cs="Times New Roman"/>
          <w:lang w:val="en-IN" w:eastAsia="en-IN"/>
        </w:rPr>
        <w:t xml:space="preserve"> Parser allows us to extract location related content from the files.</w:t>
      </w:r>
      <w:r w:rsidR="00A13CDD" w:rsidRPr="006E24B3">
        <w:rPr>
          <w:rFonts w:ascii="Times New Roman" w:eastAsia="Times New Roman" w:hAnsi="Times New Roman" w:cs="Times New Roman"/>
          <w:lang w:val="en-IN" w:eastAsia="en-IN"/>
        </w:rPr>
        <w:t xml:space="preserve"> A program to run this parser on the entire dataset was developed.</w:t>
      </w:r>
      <w:r w:rsidR="006E24B3">
        <w:rPr>
          <w:rFonts w:ascii="Times New Roman" w:eastAsia="Times New Roman" w:hAnsi="Times New Roman" w:cs="Times New Roman"/>
          <w:lang w:val="en-IN" w:eastAsia="en-IN"/>
        </w:rPr>
        <w:t xml:space="preserve"> </w:t>
      </w:r>
      <w:r w:rsidR="006328AE" w:rsidRPr="006E24B3">
        <w:rPr>
          <w:rFonts w:ascii="Times New Roman" w:hAnsi="Times New Roman" w:cs="Times New Roman"/>
          <w:color w:val="000000"/>
        </w:rPr>
        <w:t xml:space="preserve">The </w:t>
      </w:r>
      <w:proofErr w:type="spellStart"/>
      <w:r w:rsidR="006328AE" w:rsidRPr="006E24B3">
        <w:rPr>
          <w:rFonts w:ascii="Times New Roman" w:hAnsi="Times New Roman" w:cs="Times New Roman"/>
          <w:color w:val="000000"/>
        </w:rPr>
        <w:t>GeoParser</w:t>
      </w:r>
      <w:proofErr w:type="spellEnd"/>
      <w:r w:rsidR="006328AE" w:rsidRPr="006E24B3">
        <w:rPr>
          <w:rFonts w:ascii="Times New Roman" w:hAnsi="Times New Roman" w:cs="Times New Roman"/>
          <w:color w:val="000000"/>
        </w:rPr>
        <w:t xml:space="preserve"> class is already defined. We wrap it in our </w:t>
      </w:r>
      <w:proofErr w:type="spellStart"/>
      <w:r w:rsidR="006328AE" w:rsidRPr="006E24B3">
        <w:rPr>
          <w:rFonts w:ascii="Times New Roman" w:hAnsi="Times New Roman" w:cs="Times New Roman"/>
          <w:color w:val="000000"/>
        </w:rPr>
        <w:t>GeoWrapperParser</w:t>
      </w:r>
      <w:proofErr w:type="spellEnd"/>
      <w:r w:rsidR="006328AE" w:rsidRPr="006E24B3">
        <w:rPr>
          <w:rFonts w:ascii="Times New Roman" w:hAnsi="Times New Roman" w:cs="Times New Roman"/>
          <w:color w:val="000000"/>
        </w:rPr>
        <w:t xml:space="preserve"> so it can accept every type of documents that are supported by Tika. This parser will extract </w:t>
      </w:r>
      <w:proofErr w:type="spellStart"/>
      <w:r w:rsidR="006328AE" w:rsidRPr="006E24B3">
        <w:rPr>
          <w:rFonts w:ascii="Times New Roman" w:hAnsi="Times New Roman" w:cs="Times New Roman"/>
          <w:color w:val="000000"/>
        </w:rPr>
        <w:t>GeoName</w:t>
      </w:r>
      <w:proofErr w:type="spellEnd"/>
      <w:r w:rsidR="006328AE" w:rsidRPr="006E24B3">
        <w:rPr>
          <w:rFonts w:ascii="Times New Roman" w:hAnsi="Times New Roman" w:cs="Times New Roman"/>
          <w:color w:val="000000"/>
        </w:rPr>
        <w:t>, Latitude and Longitude as metadata, along with optional locations.</w:t>
      </w:r>
    </w:p>
    <w:p w14:paraId="24DFD506" w14:textId="55EC04FB" w:rsidR="006328AE" w:rsidRPr="00E41469" w:rsidRDefault="006328AE" w:rsidP="00BD72FC">
      <w:pPr>
        <w:pStyle w:val="ListParagraph"/>
        <w:numPr>
          <w:ilvl w:val="0"/>
          <w:numId w:val="13"/>
        </w:numPr>
        <w:spacing w:after="0" w:line="240" w:lineRule="auto"/>
        <w:jc w:val="both"/>
        <w:rPr>
          <w:rFonts w:ascii="Times New Roman" w:eastAsia="Times New Roman" w:hAnsi="Times New Roman" w:cs="Times New Roman"/>
          <w:sz w:val="24"/>
          <w:szCs w:val="24"/>
          <w:lang w:val="en-IN" w:eastAsia="en-IN"/>
        </w:rPr>
      </w:pPr>
      <w:r w:rsidRPr="006328AE">
        <w:rPr>
          <w:rFonts w:ascii="Times New Roman" w:eastAsia="Times New Roman" w:hAnsi="Times New Roman" w:cs="Times New Roman"/>
          <w:color w:val="000000"/>
          <w:lang w:val="en-IN" w:eastAsia="en-IN"/>
        </w:rPr>
        <w:t xml:space="preserve">To run this across the dataset, after running the Geo Gazetteer server, initialized </w:t>
      </w:r>
      <w:proofErr w:type="spellStart"/>
      <w:r w:rsidRPr="006328AE">
        <w:rPr>
          <w:rFonts w:ascii="Times New Roman" w:eastAsia="Times New Roman" w:hAnsi="Times New Roman" w:cs="Times New Roman"/>
          <w:color w:val="000000"/>
          <w:lang w:val="en-IN" w:eastAsia="en-IN"/>
        </w:rPr>
        <w:t>geoparser.GeoParserRunner</w:t>
      </w:r>
      <w:proofErr w:type="spellEnd"/>
      <w:r w:rsidRPr="006328AE">
        <w:rPr>
          <w:rFonts w:ascii="Times New Roman" w:eastAsia="Times New Roman" w:hAnsi="Times New Roman" w:cs="Times New Roman"/>
          <w:color w:val="000000"/>
          <w:lang w:val="en-IN" w:eastAsia="en-IN"/>
        </w:rPr>
        <w:t xml:space="preserve"> and provide its parameters then invoke </w:t>
      </w:r>
      <w:proofErr w:type="spellStart"/>
      <w:r w:rsidRPr="006328AE">
        <w:rPr>
          <w:rFonts w:ascii="Times New Roman" w:eastAsia="Times New Roman" w:hAnsi="Times New Roman" w:cs="Times New Roman"/>
          <w:color w:val="000000"/>
          <w:lang w:val="en-IN" w:eastAsia="en-IN"/>
        </w:rPr>
        <w:t>runParser</w:t>
      </w:r>
      <w:proofErr w:type="spellEnd"/>
      <w:r w:rsidRPr="006328AE">
        <w:rPr>
          <w:rFonts w:ascii="Times New Roman" w:eastAsia="Times New Roman" w:hAnsi="Times New Roman" w:cs="Times New Roman"/>
          <w:color w:val="000000"/>
          <w:lang w:val="en-IN" w:eastAsia="en-IN"/>
        </w:rPr>
        <w:t>() method or invoke the main class with following parameters.</w:t>
      </w:r>
    </w:p>
    <w:p w14:paraId="14A41CBE" w14:textId="77777777" w:rsidR="00E41469" w:rsidRPr="00E41469" w:rsidRDefault="00E41469" w:rsidP="00BD72FC">
      <w:pPr>
        <w:pStyle w:val="ListParagraph"/>
        <w:spacing w:after="0" w:line="240" w:lineRule="auto"/>
        <w:ind w:left="630"/>
        <w:jc w:val="both"/>
        <w:rPr>
          <w:rFonts w:ascii="Times New Roman" w:eastAsia="Times New Roman" w:hAnsi="Times New Roman" w:cs="Times New Roman"/>
          <w:sz w:val="8"/>
          <w:szCs w:val="8"/>
          <w:lang w:val="en-IN" w:eastAsia="en-IN"/>
        </w:rPr>
      </w:pPr>
    </w:p>
    <w:p w14:paraId="6064E15C" w14:textId="65C14506" w:rsidR="006328AE" w:rsidRPr="006328AE" w:rsidRDefault="006E24B3" w:rsidP="00BD72FC">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Pr>
          <w:rFonts w:ascii="Times New Roman" w:eastAsia="Times New Roman" w:hAnsi="Times New Roman" w:cs="Times New Roman"/>
          <w:b/>
          <w:bCs/>
          <w:color w:val="000000"/>
          <w:lang w:val="en-IN" w:eastAsia="en-IN"/>
        </w:rPr>
        <w:t xml:space="preserve"> </w:t>
      </w:r>
      <w:proofErr w:type="gramStart"/>
      <w:r w:rsidR="006328AE" w:rsidRPr="006328AE">
        <w:rPr>
          <w:rFonts w:ascii="Times New Roman" w:eastAsia="Times New Roman" w:hAnsi="Times New Roman" w:cs="Times New Roman"/>
          <w:b/>
          <w:bCs/>
          <w:color w:val="000000"/>
          <w:lang w:val="en-IN" w:eastAsia="en-IN"/>
        </w:rPr>
        <w:t>java</w:t>
      </w:r>
      <w:proofErr w:type="gramEnd"/>
      <w:r w:rsidR="006328AE" w:rsidRPr="006328AE">
        <w:rPr>
          <w:rFonts w:ascii="Times New Roman" w:eastAsia="Times New Roman" w:hAnsi="Times New Roman" w:cs="Times New Roman"/>
          <w:b/>
          <w:bCs/>
          <w:color w:val="000000"/>
          <w:lang w:val="en-IN" w:eastAsia="en-IN"/>
        </w:rPr>
        <w:t xml:space="preserve"> </w:t>
      </w:r>
      <w:proofErr w:type="spellStart"/>
      <w:r w:rsidR="006328AE" w:rsidRPr="006328AE">
        <w:rPr>
          <w:rFonts w:ascii="Times New Roman" w:eastAsia="Times New Roman" w:hAnsi="Times New Roman" w:cs="Times New Roman"/>
          <w:color w:val="000000"/>
          <w:lang w:val="en-IN" w:eastAsia="en-IN"/>
        </w:rPr>
        <w:t>main.Main</w:t>
      </w:r>
      <w:proofErr w:type="spellEnd"/>
      <w:r w:rsidR="006328AE" w:rsidRPr="006328AE">
        <w:rPr>
          <w:rFonts w:ascii="Times New Roman" w:eastAsia="Times New Roman" w:hAnsi="Times New Roman" w:cs="Times New Roman"/>
          <w:color w:val="000000"/>
          <w:lang w:val="en-IN" w:eastAsia="en-IN"/>
        </w:rPr>
        <w:t xml:space="preserve"> -t </w:t>
      </w:r>
      <w:r w:rsidR="006328AE" w:rsidRPr="006328AE">
        <w:rPr>
          <w:rFonts w:ascii="Times New Roman" w:eastAsia="Times New Roman" w:hAnsi="Times New Roman" w:cs="Times New Roman"/>
          <w:b/>
          <w:bCs/>
          <w:color w:val="000000"/>
          <w:lang w:val="en-IN" w:eastAsia="en-IN"/>
        </w:rPr>
        <w:t xml:space="preserve">geo </w:t>
      </w:r>
      <w:r w:rsidR="006328AE" w:rsidRPr="006328AE">
        <w:rPr>
          <w:rFonts w:ascii="Times New Roman" w:eastAsia="Times New Roman" w:hAnsi="Times New Roman" w:cs="Times New Roman"/>
          <w:color w:val="000000"/>
          <w:lang w:val="en-IN" w:eastAsia="en-IN"/>
        </w:rPr>
        <w:t xml:space="preserve">-b </w:t>
      </w:r>
      <w:proofErr w:type="spellStart"/>
      <w:r w:rsidR="006328AE" w:rsidRPr="006328AE">
        <w:rPr>
          <w:rFonts w:ascii="Times New Roman" w:eastAsia="Times New Roman" w:hAnsi="Times New Roman" w:cs="Times New Roman"/>
          <w:i/>
          <w:iCs/>
          <w:color w:val="000000"/>
          <w:lang w:val="en-IN" w:eastAsia="en-IN"/>
        </w:rPr>
        <w:t>baseFolder</w:t>
      </w:r>
      <w:proofErr w:type="spellEnd"/>
      <w:r w:rsidR="006328AE" w:rsidRPr="006328AE">
        <w:rPr>
          <w:rFonts w:ascii="Times New Roman" w:eastAsia="Times New Roman" w:hAnsi="Times New Roman" w:cs="Times New Roman"/>
          <w:i/>
          <w:iCs/>
          <w:color w:val="000000"/>
          <w:lang w:val="en-IN" w:eastAsia="en-IN"/>
        </w:rPr>
        <w:t xml:space="preserve"> </w:t>
      </w:r>
      <w:r w:rsidR="006328AE" w:rsidRPr="006328AE">
        <w:rPr>
          <w:rFonts w:ascii="Times New Roman" w:eastAsia="Times New Roman" w:hAnsi="Times New Roman" w:cs="Times New Roman"/>
          <w:color w:val="000000"/>
          <w:lang w:val="en-IN" w:eastAsia="en-IN"/>
        </w:rPr>
        <w:t xml:space="preserve">-r </w:t>
      </w:r>
      <w:proofErr w:type="spellStart"/>
      <w:r w:rsidR="006328AE" w:rsidRPr="006328AE">
        <w:rPr>
          <w:rFonts w:ascii="Times New Roman" w:eastAsia="Times New Roman" w:hAnsi="Times New Roman" w:cs="Times New Roman"/>
          <w:i/>
          <w:iCs/>
          <w:color w:val="000000"/>
          <w:lang w:val="en-IN" w:eastAsia="en-IN"/>
        </w:rPr>
        <w:t>resultFolder</w:t>
      </w:r>
      <w:proofErr w:type="spellEnd"/>
      <w:r w:rsidR="006328AE" w:rsidRPr="006328AE">
        <w:rPr>
          <w:rFonts w:ascii="Times New Roman" w:eastAsia="Times New Roman" w:hAnsi="Times New Roman" w:cs="Times New Roman"/>
          <w:i/>
          <w:iCs/>
          <w:color w:val="000000"/>
          <w:lang w:val="en-IN" w:eastAsia="en-IN"/>
        </w:rPr>
        <w:t xml:space="preserve"> </w:t>
      </w:r>
      <w:r w:rsidR="006328AE" w:rsidRPr="006328AE">
        <w:rPr>
          <w:rFonts w:ascii="Times New Roman" w:eastAsia="Times New Roman" w:hAnsi="Times New Roman" w:cs="Times New Roman"/>
          <w:color w:val="000000"/>
          <w:lang w:val="en-IN" w:eastAsia="en-IN"/>
        </w:rPr>
        <w:t xml:space="preserve">[-m </w:t>
      </w:r>
      <w:proofErr w:type="spellStart"/>
      <w:r w:rsidR="006328AE" w:rsidRPr="006328AE">
        <w:rPr>
          <w:rFonts w:ascii="Times New Roman" w:eastAsia="Times New Roman" w:hAnsi="Times New Roman" w:cs="Times New Roman"/>
          <w:i/>
          <w:iCs/>
          <w:color w:val="000000"/>
          <w:lang w:val="en-IN" w:eastAsia="en-IN"/>
        </w:rPr>
        <w:t>markerFile</w:t>
      </w:r>
      <w:proofErr w:type="spellEnd"/>
      <w:r w:rsidR="006328AE" w:rsidRPr="006328AE">
        <w:rPr>
          <w:rFonts w:ascii="Times New Roman" w:eastAsia="Times New Roman" w:hAnsi="Times New Roman" w:cs="Times New Roman"/>
          <w:color w:val="000000"/>
          <w:lang w:val="en-IN" w:eastAsia="en-IN"/>
        </w:rPr>
        <w:t>] [-</w:t>
      </w:r>
      <w:proofErr w:type="spellStart"/>
      <w:r w:rsidR="006328AE" w:rsidRPr="006328AE">
        <w:rPr>
          <w:rFonts w:ascii="Times New Roman" w:eastAsia="Times New Roman" w:hAnsi="Times New Roman" w:cs="Times New Roman"/>
          <w:color w:val="000000"/>
          <w:lang w:val="en-IN" w:eastAsia="en-IN"/>
        </w:rPr>
        <w:t>cbor</w:t>
      </w:r>
      <w:proofErr w:type="spellEnd"/>
      <w:r w:rsidR="006328AE" w:rsidRPr="006328AE">
        <w:rPr>
          <w:rFonts w:ascii="Times New Roman" w:eastAsia="Times New Roman" w:hAnsi="Times New Roman" w:cs="Times New Roman"/>
          <w:color w:val="000000"/>
          <w:lang w:val="en-IN" w:eastAsia="en-IN"/>
        </w:rPr>
        <w:t>]</w:t>
      </w:r>
    </w:p>
    <w:p w14:paraId="76EF5054" w14:textId="77777777" w:rsidR="00E41469" w:rsidRPr="00E41469" w:rsidRDefault="00E41469" w:rsidP="00BD72FC">
      <w:pPr>
        <w:pStyle w:val="ListParagraph"/>
        <w:spacing w:after="0" w:line="276" w:lineRule="auto"/>
        <w:ind w:left="630"/>
        <w:jc w:val="both"/>
        <w:rPr>
          <w:rFonts w:ascii="Times New Roman" w:hAnsi="Times New Roman" w:cs="Times New Roman"/>
          <w:sz w:val="8"/>
          <w:szCs w:val="8"/>
        </w:rPr>
      </w:pPr>
    </w:p>
    <w:p w14:paraId="63F3E012" w14:textId="6FA6D4EE" w:rsidR="00A13CDD" w:rsidRPr="00E41469" w:rsidRDefault="00A13CDD" w:rsidP="00BD72FC">
      <w:pPr>
        <w:pStyle w:val="ListParagraph"/>
        <w:numPr>
          <w:ilvl w:val="0"/>
          <w:numId w:val="13"/>
        </w:numPr>
        <w:spacing w:after="0" w:line="276" w:lineRule="auto"/>
        <w:jc w:val="both"/>
        <w:rPr>
          <w:rFonts w:ascii="Times New Roman" w:hAnsi="Times New Roman" w:cs="Times New Roman"/>
        </w:rPr>
      </w:pPr>
      <w:r w:rsidRPr="006E24B3">
        <w:rPr>
          <w:rFonts w:ascii="Times New Roman" w:eastAsia="Times New Roman" w:hAnsi="Times New Roman" w:cs="Times New Roman"/>
          <w:lang w:val="en-IN" w:eastAsia="en-IN"/>
        </w:rPr>
        <w:t>The results obtained were stored as JSON objects. A sample result file is shown below:</w:t>
      </w:r>
    </w:p>
    <w:p w14:paraId="55E9A644" w14:textId="77777777" w:rsidR="00E41469" w:rsidRPr="00E41469" w:rsidRDefault="00E41469" w:rsidP="00BD72FC">
      <w:pPr>
        <w:pStyle w:val="ListParagraph"/>
        <w:spacing w:after="0" w:line="276" w:lineRule="auto"/>
        <w:ind w:left="630"/>
        <w:jc w:val="both"/>
        <w:rPr>
          <w:rFonts w:ascii="Times New Roman" w:hAnsi="Times New Roman" w:cs="Times New Roman"/>
          <w:sz w:val="8"/>
          <w:szCs w:val="8"/>
        </w:rPr>
      </w:pPr>
    </w:p>
    <w:p w14:paraId="7F590046" w14:textId="61897345" w:rsidR="006E24B3" w:rsidRPr="000E71DF" w:rsidRDefault="006E24B3" w:rsidP="00BD72FC">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proofErr w:type="gramStart"/>
      <w:r w:rsidRPr="000E71DF">
        <w:rPr>
          <w:rFonts w:ascii="Times New Roman" w:hAnsi="Times New Roman" w:cs="Times New Roman"/>
        </w:rPr>
        <w:t>{  "</w:t>
      </w:r>
      <w:proofErr w:type="gramEnd"/>
      <w:r w:rsidRPr="000E71DF">
        <w:rPr>
          <w:rFonts w:ascii="Times New Roman" w:hAnsi="Times New Roman" w:cs="Times New Roman"/>
        </w:rPr>
        <w:t>metadata": {</w:t>
      </w:r>
    </w:p>
    <w:p w14:paraId="303E4ACF" w14:textId="74D2BB10" w:rsidR="006E24B3" w:rsidRPr="000E71DF" w:rsidRDefault="006E24B3" w:rsidP="00BD72FC">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 xml:space="preserve">    "</w:t>
      </w:r>
      <w:proofErr w:type="spellStart"/>
      <w:r w:rsidRPr="000E71DF">
        <w:rPr>
          <w:rFonts w:ascii="Times New Roman" w:hAnsi="Times New Roman" w:cs="Times New Roman"/>
        </w:rPr>
        <w:t>Geographic_LONGITUDE</w:t>
      </w:r>
      <w:proofErr w:type="spellEnd"/>
      <w:r w:rsidRPr="000E71DF">
        <w:rPr>
          <w:rFonts w:ascii="Times New Roman" w:hAnsi="Times New Roman" w:cs="Times New Roman"/>
        </w:rPr>
        <w:t xml:space="preserve">": </w:t>
      </w:r>
      <w:proofErr w:type="gramStart"/>
      <w:r w:rsidRPr="000E71DF">
        <w:rPr>
          <w:rFonts w:ascii="Times New Roman" w:hAnsi="Times New Roman" w:cs="Times New Roman"/>
        </w:rPr>
        <w:t>[ "</w:t>
      </w:r>
      <w:proofErr w:type="gramEnd"/>
      <w:r w:rsidRPr="000E71DF">
        <w:rPr>
          <w:rFonts w:ascii="Times New Roman" w:hAnsi="Times New Roman" w:cs="Times New Roman"/>
        </w:rPr>
        <w:t>-86.73611" ], "</w:t>
      </w:r>
      <w:proofErr w:type="spellStart"/>
      <w:r w:rsidRPr="000E71DF">
        <w:rPr>
          <w:rFonts w:ascii="Times New Roman" w:hAnsi="Times New Roman" w:cs="Times New Roman"/>
        </w:rPr>
        <w:t>Geographic_NAME</w:t>
      </w:r>
      <w:proofErr w:type="spellEnd"/>
      <w:r w:rsidRPr="000E71DF">
        <w:rPr>
          <w:rFonts w:ascii="Times New Roman" w:hAnsi="Times New Roman" w:cs="Times New Roman"/>
        </w:rPr>
        <w:t>": [ "Medium United Methodist Church"</w:t>
      </w:r>
      <w:r w:rsidR="00E05804" w:rsidRPr="000E71DF">
        <w:rPr>
          <w:rFonts w:ascii="Times New Roman" w:hAnsi="Times New Roman" w:cs="Times New Roman"/>
        </w:rPr>
        <w:t xml:space="preserve"> </w:t>
      </w:r>
      <w:r w:rsidRPr="000E71DF">
        <w:rPr>
          <w:rFonts w:ascii="Times New Roman" w:hAnsi="Times New Roman" w:cs="Times New Roman"/>
        </w:rPr>
        <w:t>],</w:t>
      </w:r>
    </w:p>
    <w:p w14:paraId="751CD84E" w14:textId="6D262E80" w:rsidR="006E24B3" w:rsidRPr="000E71DF" w:rsidRDefault="006E24B3" w:rsidP="00BD72FC">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 xml:space="preserve">    "</w:t>
      </w:r>
      <w:proofErr w:type="spellStart"/>
      <w:r w:rsidRPr="000E71DF">
        <w:rPr>
          <w:rFonts w:ascii="Times New Roman" w:hAnsi="Times New Roman" w:cs="Times New Roman"/>
        </w:rPr>
        <w:t>Geographic_LATITUDE</w:t>
      </w:r>
      <w:proofErr w:type="spellEnd"/>
      <w:r w:rsidRPr="000E71DF">
        <w:rPr>
          <w:rFonts w:ascii="Times New Roman" w:hAnsi="Times New Roman" w:cs="Times New Roman"/>
        </w:rPr>
        <w:t xml:space="preserve">": </w:t>
      </w:r>
      <w:proofErr w:type="gramStart"/>
      <w:r w:rsidRPr="000E71DF">
        <w:rPr>
          <w:rFonts w:ascii="Times New Roman" w:hAnsi="Times New Roman" w:cs="Times New Roman"/>
        </w:rPr>
        <w:t>[ "</w:t>
      </w:r>
      <w:proofErr w:type="gramEnd"/>
      <w:r w:rsidRPr="000E71DF">
        <w:rPr>
          <w:rFonts w:ascii="Times New Roman" w:hAnsi="Times New Roman" w:cs="Times New Roman"/>
        </w:rPr>
        <w:t>35.26341" ],</w:t>
      </w:r>
      <w:r w:rsidR="000E71DF" w:rsidRPr="000E71DF">
        <w:rPr>
          <w:rFonts w:ascii="Times New Roman" w:hAnsi="Times New Roman" w:cs="Times New Roman"/>
        </w:rPr>
        <w:t xml:space="preserve"> </w:t>
      </w:r>
      <w:proofErr w:type="spellStart"/>
      <w:r w:rsidRPr="000E71DF">
        <w:rPr>
          <w:rFonts w:ascii="Times New Roman" w:hAnsi="Times New Roman" w:cs="Times New Roman"/>
        </w:rPr>
        <w:t>filePath</w:t>
      </w:r>
      <w:proofErr w:type="spellEnd"/>
      <w:r w:rsidRPr="000E71DF">
        <w:rPr>
          <w:rFonts w:ascii="Times New Roman" w:hAnsi="Times New Roman" w:cs="Times New Roman"/>
        </w:rPr>
        <w:t>": [</w:t>
      </w:r>
      <w:r w:rsidR="00E05804" w:rsidRPr="000E71DF">
        <w:rPr>
          <w:rFonts w:ascii="Times New Roman" w:hAnsi="Times New Roman" w:cs="Times New Roman"/>
        </w:rPr>
        <w:t xml:space="preserve"> </w:t>
      </w:r>
      <w:r w:rsidRPr="000E71DF">
        <w:rPr>
          <w:rFonts w:ascii="Times New Roman" w:hAnsi="Times New Roman" w:cs="Times New Roman"/>
        </w:rPr>
        <w:t>"aer</w:t>
      </w:r>
      <w:r w:rsidR="000E71DF" w:rsidRPr="000E71DF">
        <w:rPr>
          <w:rFonts w:ascii="Times New Roman" w:hAnsi="Times New Roman" w:cs="Times New Roman"/>
        </w:rPr>
        <w:t>o/weather/982DA6E97F400……………..</w:t>
      </w:r>
      <w:r w:rsidR="00E05804" w:rsidRPr="000E71DF">
        <w:rPr>
          <w:rFonts w:ascii="Times New Roman" w:hAnsi="Times New Roman" w:cs="Times New Roman"/>
        </w:rPr>
        <w:t>……</w:t>
      </w:r>
      <w:r w:rsidRPr="000E71DF">
        <w:rPr>
          <w:rFonts w:ascii="Times New Roman" w:hAnsi="Times New Roman" w:cs="Times New Roman"/>
        </w:rPr>
        <w:t>A406" ]</w:t>
      </w:r>
    </w:p>
    <w:p w14:paraId="3D437464" w14:textId="43216FCA" w:rsidR="006E24B3" w:rsidRPr="000E71DF" w:rsidRDefault="00223BEE" w:rsidP="00BD72FC">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 xml:space="preserve"> </w:t>
      </w:r>
      <w:r w:rsidR="006E24B3" w:rsidRPr="000E71DF">
        <w:rPr>
          <w:rFonts w:ascii="Times New Roman" w:hAnsi="Times New Roman" w:cs="Times New Roman"/>
        </w:rPr>
        <w:t>}}</w:t>
      </w:r>
    </w:p>
    <w:p w14:paraId="6CD2DC9C" w14:textId="77777777" w:rsidR="000E71DF" w:rsidRPr="000E71DF" w:rsidRDefault="000E71DF" w:rsidP="00BD72FC">
      <w:pPr>
        <w:pStyle w:val="ListParagraph"/>
        <w:spacing w:after="0" w:line="276" w:lineRule="auto"/>
        <w:ind w:left="630"/>
        <w:jc w:val="both"/>
        <w:rPr>
          <w:rFonts w:ascii="Times New Roman" w:eastAsia="Times New Roman" w:hAnsi="Times New Roman" w:cs="Times New Roman"/>
          <w:sz w:val="8"/>
          <w:szCs w:val="8"/>
          <w:lang w:val="en-IN" w:eastAsia="en-IN"/>
        </w:rPr>
      </w:pPr>
    </w:p>
    <w:p w14:paraId="1B308299" w14:textId="7CB61C8E" w:rsidR="00A13CDD" w:rsidRDefault="006E24B3" w:rsidP="00BD72FC">
      <w:pPr>
        <w:pStyle w:val="ListParagraph"/>
        <w:spacing w:after="0" w:line="276" w:lineRule="auto"/>
        <w:ind w:left="63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Snippet</w:t>
      </w:r>
      <w:r w:rsidR="00223BEE">
        <w:rPr>
          <w:rFonts w:ascii="Times New Roman" w:eastAsia="Times New Roman" w:hAnsi="Times New Roman" w:cs="Times New Roman"/>
          <w:lang w:val="en-IN" w:eastAsia="en-IN"/>
        </w:rPr>
        <w:t xml:space="preserve"> 3</w:t>
      </w:r>
      <w:r w:rsidR="00A13CDD">
        <w:rPr>
          <w:rFonts w:ascii="Times New Roman" w:eastAsia="Times New Roman" w:hAnsi="Times New Roman" w:cs="Times New Roman"/>
          <w:lang w:val="en-IN" w:eastAsia="en-IN"/>
        </w:rPr>
        <w:t xml:space="preserve">: Sample result from </w:t>
      </w:r>
      <w:proofErr w:type="spellStart"/>
      <w:r w:rsidR="00A13CDD">
        <w:rPr>
          <w:rFonts w:ascii="Times New Roman" w:eastAsia="Times New Roman" w:hAnsi="Times New Roman" w:cs="Times New Roman"/>
          <w:lang w:val="en-IN" w:eastAsia="en-IN"/>
        </w:rPr>
        <w:t>GeoTopic</w:t>
      </w:r>
      <w:proofErr w:type="spellEnd"/>
      <w:r w:rsidR="00A13CDD">
        <w:rPr>
          <w:rFonts w:ascii="Times New Roman" w:eastAsia="Times New Roman" w:hAnsi="Times New Roman" w:cs="Times New Roman"/>
          <w:lang w:val="en-IN" w:eastAsia="en-IN"/>
        </w:rPr>
        <w:t xml:space="preserve"> Parsing</w:t>
      </w:r>
    </w:p>
    <w:p w14:paraId="3002AFDF" w14:textId="77777777" w:rsidR="00E41469" w:rsidRPr="00E41469" w:rsidRDefault="00E41469" w:rsidP="00BD72FC">
      <w:pPr>
        <w:pStyle w:val="ListParagraph"/>
        <w:spacing w:after="0" w:line="276" w:lineRule="auto"/>
        <w:ind w:left="630"/>
        <w:jc w:val="both"/>
        <w:rPr>
          <w:rFonts w:ascii="Times New Roman" w:hAnsi="Times New Roman" w:cs="Times New Roman"/>
          <w:sz w:val="8"/>
          <w:szCs w:val="8"/>
        </w:rPr>
      </w:pPr>
    </w:p>
    <w:p w14:paraId="6A73A776" w14:textId="2C10B2C3" w:rsidR="00A13CDD" w:rsidRPr="00A13CDD" w:rsidRDefault="00A13CDD" w:rsidP="00BD72FC">
      <w:pPr>
        <w:pStyle w:val="ListParagraph"/>
        <w:numPr>
          <w:ilvl w:val="0"/>
          <w:numId w:val="13"/>
        </w:numPr>
        <w:spacing w:after="0" w:line="276" w:lineRule="auto"/>
        <w:jc w:val="both"/>
        <w:rPr>
          <w:rFonts w:ascii="Times New Roman" w:hAnsi="Times New Roman" w:cs="Times New Roman"/>
        </w:rPr>
      </w:pPr>
      <w:r>
        <w:rPr>
          <w:rFonts w:ascii="Times New Roman" w:eastAsia="Times New Roman" w:hAnsi="Times New Roman" w:cs="Times New Roman"/>
          <w:lang w:val="en-IN" w:eastAsia="en-IN"/>
        </w:rPr>
        <w:t xml:space="preserve">Later, these output files were dumped in </w:t>
      </w:r>
      <w:proofErr w:type="spellStart"/>
      <w:r>
        <w:rPr>
          <w:rFonts w:ascii="Times New Roman" w:eastAsia="Times New Roman" w:hAnsi="Times New Roman" w:cs="Times New Roman"/>
          <w:lang w:val="en-IN" w:eastAsia="en-IN"/>
        </w:rPr>
        <w:t>solr</w:t>
      </w:r>
      <w:proofErr w:type="spellEnd"/>
      <w:r>
        <w:rPr>
          <w:rFonts w:ascii="Times New Roman" w:eastAsia="Times New Roman" w:hAnsi="Times New Roman" w:cs="Times New Roman"/>
          <w:lang w:val="en-IN" w:eastAsia="en-IN"/>
        </w:rPr>
        <w:t xml:space="preserve"> to generate a</w:t>
      </w:r>
      <w:r w:rsidR="00E05804">
        <w:rPr>
          <w:rFonts w:ascii="Times New Roman" w:eastAsia="Times New Roman" w:hAnsi="Times New Roman" w:cs="Times New Roman"/>
          <w:lang w:val="en-IN" w:eastAsia="en-IN"/>
        </w:rPr>
        <w:t>n</w:t>
      </w:r>
      <w:r>
        <w:rPr>
          <w:rFonts w:ascii="Times New Roman" w:eastAsia="Times New Roman" w:hAnsi="Times New Roman" w:cs="Times New Roman"/>
          <w:lang w:val="en-IN" w:eastAsia="en-IN"/>
        </w:rPr>
        <w:t xml:space="preserve"> inverted index.</w:t>
      </w:r>
    </w:p>
    <w:p w14:paraId="64524BAD" w14:textId="77777777" w:rsidR="00B35023" w:rsidRPr="00B35023" w:rsidRDefault="00B35023" w:rsidP="00B35023">
      <w:pPr>
        <w:spacing w:after="0" w:line="276" w:lineRule="auto"/>
        <w:jc w:val="both"/>
        <w:rPr>
          <w:rFonts w:ascii="Times New Roman" w:hAnsi="Times New Roman" w:cs="Times New Roman"/>
        </w:rPr>
      </w:pPr>
    </w:p>
    <w:p w14:paraId="012199E8" w14:textId="3590B87A" w:rsidR="00B35023" w:rsidRPr="00A13CDD" w:rsidRDefault="00A13CDD" w:rsidP="00B35023">
      <w:pPr>
        <w:pStyle w:val="ListParagraph"/>
        <w:numPr>
          <w:ilvl w:val="0"/>
          <w:numId w:val="4"/>
        </w:numPr>
        <w:spacing w:after="0" w:line="276" w:lineRule="auto"/>
        <w:jc w:val="both"/>
        <w:rPr>
          <w:rFonts w:ascii="Times New Roman" w:hAnsi="Times New Roman" w:cs="Times New Roman"/>
        </w:rPr>
      </w:pPr>
      <w:r>
        <w:rPr>
          <w:rFonts w:ascii="Times New Roman" w:eastAsia="Times New Roman" w:hAnsi="Times New Roman" w:cs="Times New Roman"/>
          <w:b/>
          <w:bCs/>
          <w:color w:val="000000"/>
          <w:sz w:val="24"/>
          <w:lang w:val="en-IN" w:eastAsia="en-IN"/>
        </w:rPr>
        <w:lastRenderedPageBreak/>
        <w:t>Intersecting the above results with SWEET</w:t>
      </w:r>
    </w:p>
    <w:p w14:paraId="4EF9CB4D" w14:textId="77777777" w:rsidR="00A13CDD" w:rsidRPr="00270E9B" w:rsidRDefault="00A13CDD" w:rsidP="00A13CDD">
      <w:pPr>
        <w:pStyle w:val="ListParagraph"/>
        <w:spacing w:after="0" w:line="276" w:lineRule="auto"/>
        <w:ind w:left="576"/>
        <w:jc w:val="both"/>
        <w:rPr>
          <w:rFonts w:ascii="Times New Roman" w:eastAsia="Times New Roman" w:hAnsi="Times New Roman" w:cs="Times New Roman"/>
          <w:sz w:val="8"/>
          <w:szCs w:val="8"/>
          <w:lang w:val="en-IN" w:eastAsia="en-IN"/>
        </w:rPr>
      </w:pPr>
    </w:p>
    <w:p w14:paraId="344F39DF" w14:textId="77777777" w:rsidR="00E05804" w:rsidRPr="00E05804" w:rsidRDefault="00A13CDD" w:rsidP="00BD72FC">
      <w:pPr>
        <w:pStyle w:val="ListParagraph"/>
        <w:numPr>
          <w:ilvl w:val="0"/>
          <w:numId w:val="28"/>
        </w:numPr>
        <w:spacing w:after="0" w:line="276" w:lineRule="auto"/>
        <w:jc w:val="both"/>
        <w:rPr>
          <w:rFonts w:ascii="Times New Roman" w:hAnsi="Times New Roman" w:cs="Times New Roman"/>
        </w:rPr>
      </w:pPr>
      <w:r>
        <w:rPr>
          <w:rFonts w:ascii="Times New Roman" w:eastAsia="Times New Roman" w:hAnsi="Times New Roman" w:cs="Times New Roman"/>
          <w:lang w:val="en-IN" w:eastAsia="en-IN"/>
        </w:rPr>
        <w:t xml:space="preserve">Semantic Web for Earth and Environment Terminology (SWEET) contains 600 files with Environment related terminologies. These annotations were intersected with the results obtained from </w:t>
      </w:r>
      <w:proofErr w:type="spellStart"/>
      <w:r>
        <w:rPr>
          <w:rFonts w:ascii="Times New Roman" w:eastAsia="Times New Roman" w:hAnsi="Times New Roman" w:cs="Times New Roman"/>
          <w:lang w:val="en-IN" w:eastAsia="en-IN"/>
        </w:rPr>
        <w:t>GeoTopic</w:t>
      </w:r>
      <w:proofErr w:type="spellEnd"/>
      <w:r>
        <w:rPr>
          <w:rFonts w:ascii="Times New Roman" w:eastAsia="Times New Roman" w:hAnsi="Times New Roman" w:cs="Times New Roman"/>
          <w:lang w:val="en-IN" w:eastAsia="en-IN"/>
        </w:rPr>
        <w:t xml:space="preserve"> Parsing to extract relevant environment related data.</w:t>
      </w:r>
    </w:p>
    <w:p w14:paraId="08C9A9BF" w14:textId="5E6BECBD" w:rsidR="00E05804" w:rsidRPr="00E05804" w:rsidRDefault="00E05804" w:rsidP="00BD72FC">
      <w:pPr>
        <w:pStyle w:val="ListParagraph"/>
        <w:numPr>
          <w:ilvl w:val="0"/>
          <w:numId w:val="28"/>
        </w:numPr>
        <w:spacing w:after="0" w:line="276" w:lineRule="auto"/>
        <w:jc w:val="both"/>
        <w:rPr>
          <w:rFonts w:ascii="Times New Roman" w:hAnsi="Times New Roman" w:cs="Times New Roman"/>
        </w:rPr>
      </w:pPr>
      <w:r w:rsidRPr="00E05804">
        <w:rPr>
          <w:rFonts w:ascii="Times New Roman" w:eastAsia="Times New Roman" w:hAnsi="Times New Roman" w:cs="Times New Roman"/>
          <w:color w:val="000000"/>
          <w:lang w:val="en-IN" w:eastAsia="en-IN"/>
        </w:rPr>
        <w:t xml:space="preserve">SWEET Ontologies are written in OWL format. We use </w:t>
      </w:r>
      <w:r w:rsidRPr="00E05804">
        <w:rPr>
          <w:rFonts w:ascii="Times New Roman" w:eastAsia="Times New Roman" w:hAnsi="Times New Roman" w:cs="Times New Roman"/>
          <w:b/>
          <w:bCs/>
          <w:color w:val="000000"/>
          <w:lang w:val="en-IN" w:eastAsia="en-IN"/>
        </w:rPr>
        <w:t xml:space="preserve">Sesame </w:t>
      </w:r>
      <w:r w:rsidRPr="00E05804">
        <w:rPr>
          <w:rFonts w:ascii="Times New Roman" w:eastAsia="Times New Roman" w:hAnsi="Times New Roman" w:cs="Times New Roman"/>
          <w:color w:val="000000"/>
          <w:lang w:val="en-IN" w:eastAsia="en-IN"/>
        </w:rPr>
        <w:t xml:space="preserve">(rdf4j.org) as an engine to store and query these ontologies. We create and store this repository within </w:t>
      </w:r>
      <w:proofErr w:type="spellStart"/>
      <w:r w:rsidRPr="00E05804">
        <w:rPr>
          <w:rFonts w:ascii="Times New Roman" w:eastAsia="Times New Roman" w:hAnsi="Times New Roman" w:cs="Times New Roman"/>
          <w:color w:val="000000"/>
          <w:lang w:val="en-IN" w:eastAsia="en-IN"/>
        </w:rPr>
        <w:t>sweet.SweetOntology</w:t>
      </w:r>
      <w:proofErr w:type="spellEnd"/>
      <w:r w:rsidRPr="00E05804">
        <w:rPr>
          <w:rFonts w:ascii="Times New Roman" w:eastAsia="Times New Roman" w:hAnsi="Times New Roman" w:cs="Times New Roman"/>
          <w:color w:val="000000"/>
          <w:lang w:val="en-IN" w:eastAsia="en-IN"/>
        </w:rPr>
        <w:t xml:space="preserve"> class. The class also provide methods for querying the concept by fuzzy string matching using </w:t>
      </w:r>
      <w:proofErr w:type="spellStart"/>
      <w:r w:rsidRPr="00E05804">
        <w:rPr>
          <w:rFonts w:ascii="Times New Roman" w:eastAsia="Times New Roman" w:hAnsi="Times New Roman" w:cs="Times New Roman"/>
          <w:color w:val="000000"/>
          <w:lang w:val="en-IN" w:eastAsia="en-IN"/>
        </w:rPr>
        <w:t>Levenshtein</w:t>
      </w:r>
      <w:proofErr w:type="spellEnd"/>
      <w:r w:rsidRPr="00E05804">
        <w:rPr>
          <w:rFonts w:ascii="Times New Roman" w:eastAsia="Times New Roman" w:hAnsi="Times New Roman" w:cs="Times New Roman"/>
          <w:color w:val="000000"/>
          <w:lang w:val="en-IN" w:eastAsia="en-IN"/>
        </w:rPr>
        <w:t xml:space="preserve"> Distance provided by </w:t>
      </w:r>
      <w:proofErr w:type="gramStart"/>
      <w:r w:rsidRPr="00E05804">
        <w:rPr>
          <w:rFonts w:ascii="Times New Roman" w:eastAsia="Times New Roman" w:hAnsi="Times New Roman" w:cs="Times New Roman"/>
          <w:color w:val="000000"/>
          <w:lang w:val="en-IN" w:eastAsia="en-IN"/>
        </w:rPr>
        <w:t>Apache Commons</w:t>
      </w:r>
      <w:proofErr w:type="gramEnd"/>
      <w:r w:rsidRPr="00E05804">
        <w:rPr>
          <w:rFonts w:ascii="Times New Roman" w:eastAsia="Times New Roman" w:hAnsi="Times New Roman" w:cs="Times New Roman"/>
          <w:color w:val="000000"/>
          <w:lang w:val="en-IN" w:eastAsia="en-IN"/>
        </w:rPr>
        <w:t xml:space="preserve"> library.</w:t>
      </w:r>
    </w:p>
    <w:p w14:paraId="3B81BFCE" w14:textId="27CE140E" w:rsidR="00E05804" w:rsidRPr="00E05804" w:rsidRDefault="00E05804" w:rsidP="00BD72FC">
      <w:pPr>
        <w:pStyle w:val="ListParagraph"/>
        <w:numPr>
          <w:ilvl w:val="0"/>
          <w:numId w:val="28"/>
        </w:numPr>
        <w:spacing w:after="0" w:line="240" w:lineRule="auto"/>
        <w:jc w:val="both"/>
        <w:rPr>
          <w:rFonts w:ascii="Times New Roman" w:eastAsia="Times New Roman" w:hAnsi="Times New Roman" w:cs="Times New Roman"/>
          <w:sz w:val="24"/>
          <w:szCs w:val="24"/>
          <w:lang w:val="en-IN" w:eastAsia="en-IN"/>
        </w:rPr>
      </w:pPr>
      <w:r w:rsidRPr="00E05804">
        <w:rPr>
          <w:rFonts w:ascii="Times New Roman" w:eastAsia="Times New Roman" w:hAnsi="Times New Roman" w:cs="Times New Roman"/>
          <w:color w:val="000000"/>
          <w:lang w:val="en-IN" w:eastAsia="en-IN"/>
        </w:rPr>
        <w:t xml:space="preserve">Wrapped in </w:t>
      </w:r>
      <w:proofErr w:type="spellStart"/>
      <w:r w:rsidRPr="00E05804">
        <w:rPr>
          <w:rFonts w:ascii="Times New Roman" w:eastAsia="Times New Roman" w:hAnsi="Times New Roman" w:cs="Times New Roman"/>
          <w:color w:val="000000"/>
          <w:lang w:val="en-IN" w:eastAsia="en-IN"/>
        </w:rPr>
        <w:t>sweet.SweetParser</w:t>
      </w:r>
      <w:proofErr w:type="spellEnd"/>
      <w:r w:rsidRPr="00E05804">
        <w:rPr>
          <w:rFonts w:ascii="Times New Roman" w:eastAsia="Times New Roman" w:hAnsi="Times New Roman" w:cs="Times New Roman"/>
          <w:color w:val="000000"/>
          <w:lang w:val="en-IN" w:eastAsia="en-IN"/>
        </w:rPr>
        <w:t>, SWEET concepts extraction can be done by the following steps.</w:t>
      </w:r>
    </w:p>
    <w:p w14:paraId="7BA81D3F" w14:textId="7995482B" w:rsidR="00E05804" w:rsidRPr="00E05804" w:rsidRDefault="00E05804" w:rsidP="00BD72FC">
      <w:pPr>
        <w:pStyle w:val="ListParagraph"/>
        <w:numPr>
          <w:ilvl w:val="0"/>
          <w:numId w:val="39"/>
        </w:numPr>
        <w:spacing w:after="0" w:line="240" w:lineRule="auto"/>
        <w:jc w:val="both"/>
        <w:textAlignment w:val="baseline"/>
        <w:rPr>
          <w:rFonts w:ascii="Times New Roman" w:eastAsia="Times New Roman" w:hAnsi="Times New Roman" w:cs="Times New Roman"/>
          <w:color w:val="000000"/>
          <w:lang w:val="en-IN" w:eastAsia="en-IN"/>
        </w:rPr>
      </w:pPr>
      <w:r w:rsidRPr="00E05804">
        <w:rPr>
          <w:rFonts w:ascii="Times New Roman" w:eastAsia="Times New Roman" w:hAnsi="Times New Roman" w:cs="Times New Roman"/>
          <w:color w:val="000000"/>
          <w:lang w:val="en-IN" w:eastAsia="en-IN"/>
        </w:rPr>
        <w:t xml:space="preserve">Perform Named Entity Recognition to extract entities using Stanford </w:t>
      </w:r>
      <w:proofErr w:type="spellStart"/>
      <w:r w:rsidRPr="00E05804">
        <w:rPr>
          <w:rFonts w:ascii="Times New Roman" w:eastAsia="Times New Roman" w:hAnsi="Times New Roman" w:cs="Times New Roman"/>
          <w:color w:val="000000"/>
          <w:lang w:val="en-IN" w:eastAsia="en-IN"/>
        </w:rPr>
        <w:t>CoreNLPNERecogniser</w:t>
      </w:r>
      <w:proofErr w:type="spellEnd"/>
    </w:p>
    <w:p w14:paraId="7B76EACD" w14:textId="77777777" w:rsidR="00E05804" w:rsidRPr="00E05804" w:rsidRDefault="00E05804" w:rsidP="00BD72FC">
      <w:pPr>
        <w:numPr>
          <w:ilvl w:val="0"/>
          <w:numId w:val="39"/>
        </w:numPr>
        <w:spacing w:after="0" w:line="240" w:lineRule="auto"/>
        <w:jc w:val="both"/>
        <w:textAlignment w:val="baseline"/>
        <w:rPr>
          <w:rFonts w:ascii="Times New Roman" w:eastAsia="Times New Roman" w:hAnsi="Times New Roman" w:cs="Times New Roman"/>
          <w:color w:val="000000"/>
          <w:lang w:val="en-IN" w:eastAsia="en-IN"/>
        </w:rPr>
      </w:pPr>
      <w:r w:rsidRPr="00E05804">
        <w:rPr>
          <w:rFonts w:ascii="Times New Roman" w:eastAsia="Times New Roman" w:hAnsi="Times New Roman" w:cs="Times New Roman"/>
          <w:color w:val="000000"/>
          <w:lang w:val="en-IN" w:eastAsia="en-IN"/>
        </w:rPr>
        <w:t>For each extracted entities, match these entities with SWEET concepts. Select the best matched concept that the distance is within tolerance</w:t>
      </w:r>
    </w:p>
    <w:p w14:paraId="46F1622F" w14:textId="7AD11C85" w:rsidR="00E05804" w:rsidRPr="00223BEE" w:rsidRDefault="00E05804" w:rsidP="00BD72FC">
      <w:pPr>
        <w:pStyle w:val="ListParagraph"/>
        <w:numPr>
          <w:ilvl w:val="0"/>
          <w:numId w:val="28"/>
        </w:numPr>
        <w:spacing w:after="0" w:line="240" w:lineRule="auto"/>
        <w:jc w:val="both"/>
        <w:rPr>
          <w:rFonts w:ascii="Times New Roman" w:eastAsia="Times New Roman" w:hAnsi="Times New Roman" w:cs="Times New Roman"/>
          <w:sz w:val="24"/>
          <w:szCs w:val="24"/>
          <w:lang w:val="en-IN" w:eastAsia="en-IN"/>
        </w:rPr>
      </w:pPr>
      <w:r w:rsidRPr="00E05804">
        <w:rPr>
          <w:rFonts w:ascii="Times New Roman" w:eastAsia="Times New Roman" w:hAnsi="Times New Roman" w:cs="Times New Roman"/>
          <w:color w:val="000000"/>
          <w:lang w:val="en-IN" w:eastAsia="en-IN"/>
        </w:rPr>
        <w:t xml:space="preserve">To run this across the dataset, initialized </w:t>
      </w:r>
      <w:proofErr w:type="spellStart"/>
      <w:r w:rsidRPr="00E05804">
        <w:rPr>
          <w:rFonts w:ascii="Times New Roman" w:eastAsia="Times New Roman" w:hAnsi="Times New Roman" w:cs="Times New Roman"/>
          <w:color w:val="000000"/>
          <w:lang w:val="en-IN" w:eastAsia="en-IN"/>
        </w:rPr>
        <w:t>sweet.SweetParserRunner</w:t>
      </w:r>
      <w:proofErr w:type="spellEnd"/>
      <w:r w:rsidRPr="00E05804">
        <w:rPr>
          <w:rFonts w:ascii="Times New Roman" w:eastAsia="Times New Roman" w:hAnsi="Times New Roman" w:cs="Times New Roman"/>
          <w:color w:val="000000"/>
          <w:lang w:val="en-IN" w:eastAsia="en-IN"/>
        </w:rPr>
        <w:t xml:space="preserve"> and provide its parameters then invoke </w:t>
      </w:r>
      <w:proofErr w:type="spellStart"/>
      <w:proofErr w:type="gramStart"/>
      <w:r w:rsidRPr="00E05804">
        <w:rPr>
          <w:rFonts w:ascii="Times New Roman" w:eastAsia="Times New Roman" w:hAnsi="Times New Roman" w:cs="Times New Roman"/>
          <w:color w:val="000000"/>
          <w:lang w:val="en-IN" w:eastAsia="en-IN"/>
        </w:rPr>
        <w:t>runParser</w:t>
      </w:r>
      <w:proofErr w:type="spellEnd"/>
      <w:r w:rsidRPr="00E05804">
        <w:rPr>
          <w:rFonts w:ascii="Times New Roman" w:eastAsia="Times New Roman" w:hAnsi="Times New Roman" w:cs="Times New Roman"/>
          <w:color w:val="000000"/>
          <w:lang w:val="en-IN" w:eastAsia="en-IN"/>
        </w:rPr>
        <w:t>(</w:t>
      </w:r>
      <w:proofErr w:type="gramEnd"/>
      <w:r w:rsidRPr="00E05804">
        <w:rPr>
          <w:rFonts w:ascii="Times New Roman" w:eastAsia="Times New Roman" w:hAnsi="Times New Roman" w:cs="Times New Roman"/>
          <w:color w:val="000000"/>
          <w:lang w:val="en-IN" w:eastAsia="en-IN"/>
        </w:rPr>
        <w:t>) method or invoke the main class with following parameters.</w:t>
      </w:r>
    </w:p>
    <w:p w14:paraId="0F0C5DAB" w14:textId="77777777" w:rsidR="00223BEE" w:rsidRPr="00223BEE" w:rsidRDefault="00223BEE" w:rsidP="00BD72FC">
      <w:pPr>
        <w:pStyle w:val="ListParagraph"/>
        <w:spacing w:after="0" w:line="240" w:lineRule="auto"/>
        <w:ind w:left="630"/>
        <w:jc w:val="both"/>
        <w:rPr>
          <w:rFonts w:ascii="Times New Roman" w:eastAsia="Times New Roman" w:hAnsi="Times New Roman" w:cs="Times New Roman"/>
          <w:sz w:val="8"/>
          <w:szCs w:val="8"/>
          <w:lang w:val="en-IN" w:eastAsia="en-IN"/>
        </w:rPr>
      </w:pPr>
    </w:p>
    <w:p w14:paraId="17A6AB99" w14:textId="5BC7A104" w:rsidR="00E05804" w:rsidRDefault="00E05804" w:rsidP="00BD72FC">
      <w:pPr>
        <w:spacing w:after="0" w:line="240" w:lineRule="auto"/>
        <w:ind w:firstLine="630"/>
        <w:jc w:val="both"/>
        <w:rPr>
          <w:rFonts w:ascii="Times New Roman" w:eastAsia="Times New Roman" w:hAnsi="Times New Roman" w:cs="Times New Roman"/>
          <w:color w:val="000000"/>
          <w:bdr w:val="single" w:sz="4" w:space="0" w:color="auto"/>
          <w:lang w:val="en-IN" w:eastAsia="en-IN"/>
        </w:rPr>
      </w:pPr>
      <w:proofErr w:type="gramStart"/>
      <w:r w:rsidRPr="00E05804">
        <w:rPr>
          <w:rFonts w:ascii="Times New Roman" w:eastAsia="Times New Roman" w:hAnsi="Times New Roman" w:cs="Times New Roman"/>
          <w:b/>
          <w:bCs/>
          <w:color w:val="000000"/>
          <w:bdr w:val="single" w:sz="4" w:space="0" w:color="auto"/>
          <w:lang w:val="en-IN" w:eastAsia="en-IN"/>
        </w:rPr>
        <w:t>java</w:t>
      </w:r>
      <w:proofErr w:type="gramEnd"/>
      <w:r w:rsidRPr="00E05804">
        <w:rPr>
          <w:rFonts w:ascii="Times New Roman" w:eastAsia="Times New Roman" w:hAnsi="Times New Roman" w:cs="Times New Roman"/>
          <w:b/>
          <w:bCs/>
          <w:color w:val="000000"/>
          <w:bdr w:val="single" w:sz="4" w:space="0" w:color="auto"/>
          <w:lang w:val="en-IN" w:eastAsia="en-IN"/>
        </w:rPr>
        <w:t xml:space="preserve"> </w:t>
      </w:r>
      <w:proofErr w:type="spellStart"/>
      <w:r w:rsidRPr="00E05804">
        <w:rPr>
          <w:rFonts w:ascii="Times New Roman" w:eastAsia="Times New Roman" w:hAnsi="Times New Roman" w:cs="Times New Roman"/>
          <w:color w:val="000000"/>
          <w:bdr w:val="single" w:sz="4" w:space="0" w:color="auto"/>
          <w:lang w:val="en-IN" w:eastAsia="en-IN"/>
        </w:rPr>
        <w:t>main.Main</w:t>
      </w:r>
      <w:proofErr w:type="spellEnd"/>
      <w:r w:rsidRPr="00E05804">
        <w:rPr>
          <w:rFonts w:ascii="Times New Roman" w:eastAsia="Times New Roman" w:hAnsi="Times New Roman" w:cs="Times New Roman"/>
          <w:color w:val="000000"/>
          <w:bdr w:val="single" w:sz="4" w:space="0" w:color="auto"/>
          <w:lang w:val="en-IN" w:eastAsia="en-IN"/>
        </w:rPr>
        <w:t xml:space="preserve"> -t </w:t>
      </w:r>
      <w:r w:rsidRPr="00E05804">
        <w:rPr>
          <w:rFonts w:ascii="Times New Roman" w:eastAsia="Times New Roman" w:hAnsi="Times New Roman" w:cs="Times New Roman"/>
          <w:b/>
          <w:bCs/>
          <w:color w:val="000000"/>
          <w:bdr w:val="single" w:sz="4" w:space="0" w:color="auto"/>
          <w:lang w:val="en-IN" w:eastAsia="en-IN"/>
        </w:rPr>
        <w:t xml:space="preserve">sweet </w:t>
      </w:r>
      <w:r w:rsidRPr="00E05804">
        <w:rPr>
          <w:rFonts w:ascii="Times New Roman" w:eastAsia="Times New Roman" w:hAnsi="Times New Roman" w:cs="Times New Roman"/>
          <w:color w:val="000000"/>
          <w:bdr w:val="single" w:sz="4" w:space="0" w:color="auto"/>
          <w:lang w:val="en-IN" w:eastAsia="en-IN"/>
        </w:rPr>
        <w:t xml:space="preserve">-b </w:t>
      </w:r>
      <w:proofErr w:type="spellStart"/>
      <w:r w:rsidRPr="00E05804">
        <w:rPr>
          <w:rFonts w:ascii="Times New Roman" w:eastAsia="Times New Roman" w:hAnsi="Times New Roman" w:cs="Times New Roman"/>
          <w:i/>
          <w:iCs/>
          <w:color w:val="000000"/>
          <w:bdr w:val="single" w:sz="4" w:space="0" w:color="auto"/>
          <w:lang w:val="en-IN" w:eastAsia="en-IN"/>
        </w:rPr>
        <w:t>baseFolder</w:t>
      </w:r>
      <w:proofErr w:type="spellEnd"/>
      <w:r w:rsidRPr="00E05804">
        <w:rPr>
          <w:rFonts w:ascii="Times New Roman" w:eastAsia="Times New Roman" w:hAnsi="Times New Roman" w:cs="Times New Roman"/>
          <w:i/>
          <w:iCs/>
          <w:color w:val="000000"/>
          <w:bdr w:val="single" w:sz="4" w:space="0" w:color="auto"/>
          <w:lang w:val="en-IN" w:eastAsia="en-IN"/>
        </w:rPr>
        <w:t xml:space="preserve"> </w:t>
      </w:r>
      <w:r w:rsidRPr="00E05804">
        <w:rPr>
          <w:rFonts w:ascii="Times New Roman" w:eastAsia="Times New Roman" w:hAnsi="Times New Roman" w:cs="Times New Roman"/>
          <w:color w:val="000000"/>
          <w:bdr w:val="single" w:sz="4" w:space="0" w:color="auto"/>
          <w:lang w:val="en-IN" w:eastAsia="en-IN"/>
        </w:rPr>
        <w:t xml:space="preserve">-r </w:t>
      </w:r>
      <w:proofErr w:type="spellStart"/>
      <w:r w:rsidRPr="00E05804">
        <w:rPr>
          <w:rFonts w:ascii="Times New Roman" w:eastAsia="Times New Roman" w:hAnsi="Times New Roman" w:cs="Times New Roman"/>
          <w:i/>
          <w:iCs/>
          <w:color w:val="000000"/>
          <w:bdr w:val="single" w:sz="4" w:space="0" w:color="auto"/>
          <w:lang w:val="en-IN" w:eastAsia="en-IN"/>
        </w:rPr>
        <w:t>resultFolder</w:t>
      </w:r>
      <w:proofErr w:type="spellEnd"/>
      <w:r w:rsidRPr="00E05804">
        <w:rPr>
          <w:rFonts w:ascii="Times New Roman" w:eastAsia="Times New Roman" w:hAnsi="Times New Roman" w:cs="Times New Roman"/>
          <w:i/>
          <w:iCs/>
          <w:color w:val="000000"/>
          <w:bdr w:val="single" w:sz="4" w:space="0" w:color="auto"/>
          <w:lang w:val="en-IN" w:eastAsia="en-IN"/>
        </w:rPr>
        <w:t xml:space="preserve"> </w:t>
      </w:r>
      <w:r w:rsidRPr="00E05804">
        <w:rPr>
          <w:rFonts w:ascii="Times New Roman" w:eastAsia="Times New Roman" w:hAnsi="Times New Roman" w:cs="Times New Roman"/>
          <w:color w:val="000000"/>
          <w:bdr w:val="single" w:sz="4" w:space="0" w:color="auto"/>
          <w:lang w:val="en-IN" w:eastAsia="en-IN"/>
        </w:rPr>
        <w:t xml:space="preserve">[-m </w:t>
      </w:r>
      <w:proofErr w:type="spellStart"/>
      <w:r w:rsidRPr="00E05804">
        <w:rPr>
          <w:rFonts w:ascii="Times New Roman" w:eastAsia="Times New Roman" w:hAnsi="Times New Roman" w:cs="Times New Roman"/>
          <w:i/>
          <w:iCs/>
          <w:color w:val="000000"/>
          <w:bdr w:val="single" w:sz="4" w:space="0" w:color="auto"/>
          <w:lang w:val="en-IN" w:eastAsia="en-IN"/>
        </w:rPr>
        <w:t>markerFile</w:t>
      </w:r>
      <w:proofErr w:type="spellEnd"/>
      <w:r w:rsidRPr="00E05804">
        <w:rPr>
          <w:rFonts w:ascii="Times New Roman" w:eastAsia="Times New Roman" w:hAnsi="Times New Roman" w:cs="Times New Roman"/>
          <w:color w:val="000000"/>
          <w:bdr w:val="single" w:sz="4" w:space="0" w:color="auto"/>
          <w:lang w:val="en-IN" w:eastAsia="en-IN"/>
        </w:rPr>
        <w:t>] [-</w:t>
      </w:r>
      <w:proofErr w:type="spellStart"/>
      <w:r w:rsidRPr="00E05804">
        <w:rPr>
          <w:rFonts w:ascii="Times New Roman" w:eastAsia="Times New Roman" w:hAnsi="Times New Roman" w:cs="Times New Roman"/>
          <w:color w:val="000000"/>
          <w:bdr w:val="single" w:sz="4" w:space="0" w:color="auto"/>
          <w:lang w:val="en-IN" w:eastAsia="en-IN"/>
        </w:rPr>
        <w:t>cbor</w:t>
      </w:r>
      <w:proofErr w:type="spellEnd"/>
      <w:r w:rsidRPr="00E05804">
        <w:rPr>
          <w:rFonts w:ascii="Times New Roman" w:eastAsia="Times New Roman" w:hAnsi="Times New Roman" w:cs="Times New Roman"/>
          <w:color w:val="000000"/>
          <w:bdr w:val="single" w:sz="4" w:space="0" w:color="auto"/>
          <w:lang w:val="en-IN" w:eastAsia="en-IN"/>
        </w:rPr>
        <w:t>]</w:t>
      </w:r>
    </w:p>
    <w:p w14:paraId="68722643" w14:textId="77777777" w:rsidR="00223BEE" w:rsidRPr="00223BEE" w:rsidRDefault="00223BEE" w:rsidP="00BD72FC">
      <w:pPr>
        <w:spacing w:after="0" w:line="240" w:lineRule="auto"/>
        <w:ind w:firstLine="630"/>
        <w:jc w:val="both"/>
        <w:rPr>
          <w:rFonts w:ascii="Times New Roman" w:eastAsia="Times New Roman" w:hAnsi="Times New Roman" w:cs="Times New Roman"/>
          <w:sz w:val="8"/>
          <w:szCs w:val="8"/>
          <w:lang w:val="en-IN" w:eastAsia="en-IN"/>
        </w:rPr>
      </w:pPr>
    </w:p>
    <w:p w14:paraId="673DD152" w14:textId="23C3256D" w:rsidR="007065DE" w:rsidRPr="000E71DF" w:rsidRDefault="003E14AC" w:rsidP="00BD72FC">
      <w:pPr>
        <w:pStyle w:val="ListParagraph"/>
        <w:numPr>
          <w:ilvl w:val="0"/>
          <w:numId w:val="28"/>
        </w:numPr>
        <w:spacing w:after="0" w:line="276" w:lineRule="auto"/>
        <w:jc w:val="both"/>
        <w:rPr>
          <w:rFonts w:ascii="Times New Roman" w:hAnsi="Times New Roman" w:cs="Times New Roman"/>
        </w:rPr>
      </w:pPr>
      <w:r>
        <w:rPr>
          <w:rFonts w:ascii="Times New Roman" w:eastAsia="Times New Roman" w:hAnsi="Times New Roman" w:cs="Times New Roman"/>
          <w:lang w:val="en-IN" w:eastAsia="en-IN"/>
        </w:rPr>
        <w:t>I</w:t>
      </w:r>
      <w:r w:rsidR="00A13CDD">
        <w:rPr>
          <w:rFonts w:ascii="Times New Roman" w:eastAsia="Times New Roman" w:hAnsi="Times New Roman" w:cs="Times New Roman"/>
          <w:lang w:val="en-IN" w:eastAsia="en-IN"/>
        </w:rPr>
        <w:t xml:space="preserve">mplication: (Step V) </w:t>
      </w:r>
      <w:r>
        <w:rPr>
          <w:rFonts w:ascii="Times New Roman" w:eastAsia="Times New Roman" w:hAnsi="Times New Roman" w:cs="Times New Roman"/>
          <w:lang w:val="en-IN" w:eastAsia="en-IN"/>
        </w:rPr>
        <w:t xml:space="preserve">∩ (Step VI) gives us the extracted environment related terms form all the files in the dataset. </w:t>
      </w:r>
      <w:r w:rsidRPr="003E14AC">
        <w:rPr>
          <w:rFonts w:ascii="Times New Roman" w:eastAsia="Times New Roman" w:hAnsi="Times New Roman" w:cs="Times New Roman"/>
          <w:lang w:val="en-IN" w:eastAsia="en-IN"/>
        </w:rPr>
        <w:t>Sample results are shown below:</w:t>
      </w:r>
    </w:p>
    <w:p w14:paraId="107F7D60" w14:textId="77777777" w:rsidR="000E71DF" w:rsidRPr="000E71DF" w:rsidRDefault="000E71DF" w:rsidP="000E71DF">
      <w:pPr>
        <w:pStyle w:val="ListParagraph"/>
        <w:spacing w:after="0" w:line="276" w:lineRule="auto"/>
        <w:ind w:left="630"/>
        <w:jc w:val="both"/>
        <w:rPr>
          <w:rFonts w:ascii="Times New Roman" w:hAnsi="Times New Roman" w:cs="Times New Roman"/>
          <w:sz w:val="8"/>
          <w:szCs w:val="8"/>
        </w:rPr>
      </w:pPr>
    </w:p>
    <w:p w14:paraId="49942BFA"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http://sweet.jpl.nasa.gov/2.3/realm.owl#Earth</w:t>
      </w:r>
      <w:r w:rsidRPr="000E71DF">
        <w:rPr>
          <w:rFonts w:ascii="Times New Roman" w:hAnsi="Times New Roman" w:cs="Times New Roman"/>
        </w:rPr>
        <w:tab/>
        <w:t>133751</w:t>
      </w:r>
    </w:p>
    <w:p w14:paraId="5467F2F5"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http://sweet.jpl.nasa.gov/2.3/matrSediment.owl#Boulder</w:t>
      </w:r>
      <w:r w:rsidRPr="000E71DF">
        <w:rPr>
          <w:rFonts w:ascii="Times New Roman" w:hAnsi="Times New Roman" w:cs="Times New Roman"/>
        </w:rPr>
        <w:tab/>
        <w:t>50560</w:t>
      </w:r>
    </w:p>
    <w:p w14:paraId="32E07261"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http://sweet.jpl.nasa.gov/2.3/matrCompound.owl#CO</w:t>
      </w:r>
      <w:r w:rsidRPr="000E71DF">
        <w:rPr>
          <w:rFonts w:ascii="Times New Roman" w:hAnsi="Times New Roman" w:cs="Times New Roman"/>
        </w:rPr>
        <w:tab/>
        <w:t>18179</w:t>
      </w:r>
    </w:p>
    <w:p w14:paraId="6790B0C1"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http://sweet.jpl.nasa.gov/2.3/realmOceanFeature.owl#SouthernOcean</w:t>
      </w:r>
      <w:r w:rsidRPr="000E71DF">
        <w:rPr>
          <w:rFonts w:ascii="Times New Roman" w:hAnsi="Times New Roman" w:cs="Times New Roman"/>
        </w:rPr>
        <w:tab/>
        <w:t>14449</w:t>
      </w:r>
    </w:p>
    <w:p w14:paraId="6F905DD4" w14:textId="77777777" w:rsidR="00D642B6" w:rsidRPr="00D642B6" w:rsidRDefault="00D642B6" w:rsidP="00F22D09">
      <w:pPr>
        <w:pStyle w:val="ListParagraph"/>
        <w:spacing w:after="0" w:line="276" w:lineRule="auto"/>
        <w:ind w:left="630"/>
        <w:jc w:val="both"/>
        <w:rPr>
          <w:rFonts w:ascii="Times New Roman" w:hAnsi="Times New Roman" w:cs="Times New Roman"/>
          <w:sz w:val="4"/>
          <w:szCs w:val="4"/>
        </w:rPr>
      </w:pPr>
    </w:p>
    <w:p w14:paraId="7F138691" w14:textId="05F976E3" w:rsidR="00F22D09" w:rsidRPr="000E71DF" w:rsidRDefault="00F22D09" w:rsidP="00D642B6">
      <w:pPr>
        <w:pStyle w:val="ListParagraph"/>
        <w:spacing w:after="0" w:line="276" w:lineRule="auto"/>
        <w:ind w:left="630"/>
        <w:jc w:val="center"/>
        <w:rPr>
          <w:rFonts w:ascii="Times New Roman" w:hAnsi="Times New Roman" w:cs="Times New Roman"/>
          <w:szCs w:val="20"/>
        </w:rPr>
      </w:pPr>
      <w:r w:rsidRPr="000E71DF">
        <w:rPr>
          <w:rFonts w:ascii="Times New Roman" w:hAnsi="Times New Roman" w:cs="Times New Roman"/>
          <w:szCs w:val="20"/>
        </w:rPr>
        <w:t xml:space="preserve">Snippet </w:t>
      </w:r>
      <w:r w:rsidR="000E71DF" w:rsidRPr="000E71DF">
        <w:rPr>
          <w:rFonts w:ascii="Times New Roman" w:hAnsi="Times New Roman" w:cs="Times New Roman"/>
          <w:szCs w:val="20"/>
        </w:rPr>
        <w:t>4</w:t>
      </w:r>
      <w:r w:rsidRPr="000E71DF">
        <w:rPr>
          <w:rFonts w:ascii="Times New Roman" w:hAnsi="Times New Roman" w:cs="Times New Roman"/>
          <w:szCs w:val="20"/>
        </w:rPr>
        <w:t>: SWEET ontology intersected with Extracted Dataset</w:t>
      </w:r>
      <w:r w:rsidR="00D642B6" w:rsidRPr="000E71DF">
        <w:rPr>
          <w:rFonts w:ascii="Times New Roman" w:hAnsi="Times New Roman" w:cs="Times New Roman"/>
          <w:szCs w:val="20"/>
        </w:rPr>
        <w:t xml:space="preserve"> and extracted counts</w:t>
      </w:r>
    </w:p>
    <w:p w14:paraId="3BE49625" w14:textId="77777777" w:rsidR="00223BEE" w:rsidRPr="00223BEE" w:rsidRDefault="00223BEE" w:rsidP="00D642B6">
      <w:pPr>
        <w:pStyle w:val="ListParagraph"/>
        <w:spacing w:after="0" w:line="276" w:lineRule="auto"/>
        <w:ind w:left="630"/>
        <w:jc w:val="center"/>
        <w:rPr>
          <w:rFonts w:ascii="Times New Roman" w:hAnsi="Times New Roman" w:cs="Times New Roman"/>
          <w:sz w:val="8"/>
          <w:szCs w:val="8"/>
        </w:rPr>
      </w:pPr>
    </w:p>
    <w:p w14:paraId="4B6A36D8" w14:textId="19BAC6B1" w:rsidR="00E05804" w:rsidRPr="00BD72FC" w:rsidRDefault="00E05804" w:rsidP="00E05804">
      <w:pPr>
        <w:pStyle w:val="ListParagraph"/>
        <w:numPr>
          <w:ilvl w:val="0"/>
          <w:numId w:val="28"/>
        </w:numPr>
        <w:spacing w:after="240" w:line="240" w:lineRule="auto"/>
        <w:rPr>
          <w:rFonts w:ascii="Times New Roman" w:eastAsia="Times New Roman" w:hAnsi="Times New Roman" w:cs="Times New Roman"/>
          <w:lang w:val="en-IN" w:eastAsia="en-IN"/>
        </w:rPr>
      </w:pPr>
      <w:r w:rsidRPr="00BD72FC">
        <w:rPr>
          <w:rFonts w:ascii="Times New Roman" w:eastAsia="Times New Roman" w:hAnsi="Times New Roman" w:cs="Times New Roman"/>
          <w:lang w:val="en-IN" w:eastAsia="en-IN"/>
        </w:rPr>
        <w:t>A brief summary of extracted metadata types on the dataset with the number of files are shown below:</w:t>
      </w:r>
    </w:p>
    <w:p w14:paraId="62F714C4" w14:textId="77777777" w:rsidR="00223BEE" w:rsidRPr="00BD72FC" w:rsidRDefault="00223BEE" w:rsidP="00223BEE">
      <w:pPr>
        <w:pStyle w:val="ListParagraph"/>
        <w:spacing w:after="240" w:line="240" w:lineRule="auto"/>
        <w:ind w:left="630"/>
        <w:rPr>
          <w:rFonts w:ascii="Times New Roman" w:eastAsia="Times New Roman" w:hAnsi="Times New Roman" w:cs="Times New Roman"/>
          <w:lang w:val="en-IN" w:eastAsia="en-IN"/>
        </w:rPr>
      </w:pPr>
    </w:p>
    <w:tbl>
      <w:tblPr>
        <w:tblStyle w:val="TableGrid"/>
        <w:tblW w:w="0" w:type="auto"/>
        <w:tblInd w:w="738" w:type="dxa"/>
        <w:tblLook w:val="04A0" w:firstRow="1" w:lastRow="0" w:firstColumn="1" w:lastColumn="0" w:noHBand="0" w:noVBand="1"/>
      </w:tblPr>
      <w:tblGrid>
        <w:gridCol w:w="3472"/>
        <w:gridCol w:w="3542"/>
        <w:gridCol w:w="3552"/>
      </w:tblGrid>
      <w:tr w:rsidR="00223BEE" w:rsidRPr="00BD72FC" w14:paraId="434C7284" w14:textId="77777777" w:rsidTr="00223BEE">
        <w:tc>
          <w:tcPr>
            <w:tcW w:w="3472" w:type="dxa"/>
          </w:tcPr>
          <w:p w14:paraId="1D0D4528" w14:textId="2E6790A4"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b/>
                <w:sz w:val="22"/>
                <w:szCs w:val="22"/>
                <w:lang w:val="en-IN" w:eastAsia="en-IN"/>
              </w:rPr>
              <w:t>Metadata Type</w:t>
            </w:r>
          </w:p>
        </w:tc>
        <w:tc>
          <w:tcPr>
            <w:tcW w:w="3542" w:type="dxa"/>
          </w:tcPr>
          <w:p w14:paraId="2122D418" w14:textId="4B1EF66E"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b/>
                <w:sz w:val="22"/>
                <w:szCs w:val="22"/>
                <w:lang w:val="en-IN" w:eastAsia="en-IN"/>
              </w:rPr>
              <w:t>No. of files</w:t>
            </w:r>
          </w:p>
        </w:tc>
        <w:tc>
          <w:tcPr>
            <w:tcW w:w="3552" w:type="dxa"/>
          </w:tcPr>
          <w:p w14:paraId="502F57E9" w14:textId="57F358A1"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b/>
                <w:sz w:val="22"/>
                <w:szCs w:val="22"/>
                <w:lang w:val="en-IN" w:eastAsia="en-IN"/>
              </w:rPr>
              <w:t>No. of files with metadata</w:t>
            </w:r>
          </w:p>
        </w:tc>
      </w:tr>
      <w:tr w:rsidR="00223BEE" w:rsidRPr="00BD72FC" w14:paraId="2D2ED6A9" w14:textId="77777777" w:rsidTr="00223BEE">
        <w:tc>
          <w:tcPr>
            <w:tcW w:w="3472" w:type="dxa"/>
          </w:tcPr>
          <w:p w14:paraId="66D208DE" w14:textId="08573AF8"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sz w:val="22"/>
                <w:szCs w:val="22"/>
                <w:lang w:val="en-IN" w:eastAsia="en-IN"/>
              </w:rPr>
              <w:t>Measurement</w:t>
            </w:r>
          </w:p>
        </w:tc>
        <w:tc>
          <w:tcPr>
            <w:tcW w:w="3542" w:type="dxa"/>
          </w:tcPr>
          <w:p w14:paraId="22AB2177" w14:textId="0A576D76"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sz w:val="22"/>
                <w:szCs w:val="22"/>
                <w:lang w:val="en-IN" w:eastAsia="en-IN"/>
              </w:rPr>
              <w:t>1360304</w:t>
            </w:r>
          </w:p>
        </w:tc>
        <w:tc>
          <w:tcPr>
            <w:tcW w:w="3552" w:type="dxa"/>
          </w:tcPr>
          <w:p w14:paraId="1A2F8C87" w14:textId="35AAA9C5"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sz w:val="22"/>
                <w:szCs w:val="22"/>
                <w:lang w:val="en-IN" w:eastAsia="en-IN"/>
              </w:rPr>
              <w:t>370284</w:t>
            </w:r>
          </w:p>
        </w:tc>
      </w:tr>
      <w:tr w:rsidR="00223BEE" w:rsidRPr="00BD72FC" w14:paraId="13EE51EE" w14:textId="77777777" w:rsidTr="00223BEE">
        <w:tc>
          <w:tcPr>
            <w:tcW w:w="3472" w:type="dxa"/>
          </w:tcPr>
          <w:p w14:paraId="78EDCD09" w14:textId="43F6969D"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sz w:val="22"/>
                <w:szCs w:val="22"/>
                <w:lang w:val="en-IN" w:eastAsia="en-IN"/>
              </w:rPr>
              <w:t>Geo</w:t>
            </w:r>
          </w:p>
        </w:tc>
        <w:tc>
          <w:tcPr>
            <w:tcW w:w="3542" w:type="dxa"/>
          </w:tcPr>
          <w:p w14:paraId="55DFC296" w14:textId="3FE33716"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sz w:val="22"/>
                <w:szCs w:val="22"/>
                <w:lang w:val="en-IN" w:eastAsia="en-IN"/>
              </w:rPr>
              <w:t>641653</w:t>
            </w:r>
          </w:p>
        </w:tc>
        <w:tc>
          <w:tcPr>
            <w:tcW w:w="3552" w:type="dxa"/>
          </w:tcPr>
          <w:p w14:paraId="0438D920" w14:textId="5D86DE21"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sz w:val="22"/>
                <w:szCs w:val="22"/>
                <w:lang w:val="en-IN" w:eastAsia="en-IN"/>
              </w:rPr>
              <w:t>268763</w:t>
            </w:r>
          </w:p>
        </w:tc>
      </w:tr>
      <w:tr w:rsidR="00223BEE" w:rsidRPr="00BD72FC" w14:paraId="09C5083A" w14:textId="77777777" w:rsidTr="00223BEE">
        <w:tc>
          <w:tcPr>
            <w:tcW w:w="3472" w:type="dxa"/>
          </w:tcPr>
          <w:p w14:paraId="38C9DEDE" w14:textId="1049AE3D"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sz w:val="22"/>
                <w:szCs w:val="22"/>
                <w:lang w:val="en-IN" w:eastAsia="en-IN"/>
              </w:rPr>
              <w:t>SWEET</w:t>
            </w:r>
          </w:p>
        </w:tc>
        <w:tc>
          <w:tcPr>
            <w:tcW w:w="3542" w:type="dxa"/>
          </w:tcPr>
          <w:p w14:paraId="3377C876" w14:textId="7EB3E9AD"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sz w:val="22"/>
                <w:szCs w:val="22"/>
                <w:lang w:val="en-IN" w:eastAsia="en-IN"/>
              </w:rPr>
              <w:t>1360313</w:t>
            </w:r>
          </w:p>
        </w:tc>
        <w:tc>
          <w:tcPr>
            <w:tcW w:w="3552" w:type="dxa"/>
          </w:tcPr>
          <w:p w14:paraId="15521A3B" w14:textId="1534FCF5" w:rsidR="00223BEE" w:rsidRPr="00BD72FC" w:rsidRDefault="00223BEE" w:rsidP="00223BEE">
            <w:pPr>
              <w:pStyle w:val="ListParagraph"/>
              <w:ind w:left="0"/>
              <w:rPr>
                <w:rFonts w:ascii="Times New Roman" w:eastAsia="Times New Roman" w:hAnsi="Times New Roman" w:cs="Times New Roman"/>
                <w:sz w:val="22"/>
                <w:szCs w:val="22"/>
                <w:lang w:val="en-IN" w:eastAsia="en-IN"/>
              </w:rPr>
            </w:pPr>
            <w:r w:rsidRPr="00BD72FC">
              <w:rPr>
                <w:rFonts w:ascii="Times New Roman" w:hAnsi="Times New Roman" w:cs="Times New Roman"/>
                <w:sz w:val="22"/>
                <w:szCs w:val="22"/>
                <w:lang w:val="en-IN" w:eastAsia="en-IN"/>
              </w:rPr>
              <w:t>348741</w:t>
            </w:r>
          </w:p>
        </w:tc>
      </w:tr>
      <w:tr w:rsidR="00B13F0B" w:rsidRPr="00BD72FC" w14:paraId="04CD4394" w14:textId="77777777" w:rsidTr="00223BEE">
        <w:tc>
          <w:tcPr>
            <w:tcW w:w="3472" w:type="dxa"/>
          </w:tcPr>
          <w:p w14:paraId="437B663C" w14:textId="51A63744" w:rsidR="00B13F0B" w:rsidRPr="00BD72FC" w:rsidRDefault="00B13F0B" w:rsidP="00223BEE">
            <w:pPr>
              <w:pStyle w:val="ListParagraph"/>
              <w:ind w:left="0"/>
              <w:rPr>
                <w:rFonts w:ascii="Times New Roman" w:hAnsi="Times New Roman" w:cs="Times New Roman"/>
                <w:sz w:val="22"/>
                <w:szCs w:val="22"/>
                <w:lang w:val="en-IN" w:eastAsia="en-IN"/>
              </w:rPr>
            </w:pPr>
            <w:r w:rsidRPr="00BD72FC">
              <w:rPr>
                <w:rFonts w:ascii="Times New Roman" w:hAnsi="Times New Roman" w:cs="Times New Roman"/>
                <w:sz w:val="22"/>
                <w:szCs w:val="22"/>
                <w:lang w:val="en-IN" w:eastAsia="en-IN"/>
              </w:rPr>
              <w:t>Grobid</w:t>
            </w:r>
          </w:p>
        </w:tc>
        <w:tc>
          <w:tcPr>
            <w:tcW w:w="3542" w:type="dxa"/>
          </w:tcPr>
          <w:p w14:paraId="700DF452" w14:textId="70A315E0" w:rsidR="00B13F0B" w:rsidRPr="00BD72FC" w:rsidRDefault="00B13F0B" w:rsidP="00223BEE">
            <w:pPr>
              <w:pStyle w:val="ListParagraph"/>
              <w:ind w:left="0"/>
              <w:rPr>
                <w:rFonts w:ascii="Times New Roman" w:hAnsi="Times New Roman" w:cs="Times New Roman"/>
                <w:sz w:val="22"/>
                <w:szCs w:val="22"/>
                <w:lang w:val="en-IN" w:eastAsia="en-IN"/>
              </w:rPr>
            </w:pPr>
            <w:r w:rsidRPr="00BD72FC">
              <w:rPr>
                <w:rFonts w:ascii="Times New Roman" w:hAnsi="Times New Roman" w:cs="Times New Roman"/>
                <w:sz w:val="22"/>
                <w:szCs w:val="22"/>
                <w:lang w:val="en-IN" w:eastAsia="en-IN"/>
              </w:rPr>
              <w:t>37810 (PDF)</w:t>
            </w:r>
          </w:p>
        </w:tc>
        <w:tc>
          <w:tcPr>
            <w:tcW w:w="3552" w:type="dxa"/>
          </w:tcPr>
          <w:p w14:paraId="6262D689" w14:textId="3B8B1AFA" w:rsidR="00B13F0B" w:rsidRPr="00BD72FC" w:rsidRDefault="00B13F0B" w:rsidP="00223BEE">
            <w:pPr>
              <w:pStyle w:val="ListParagraph"/>
              <w:ind w:left="0"/>
              <w:rPr>
                <w:rFonts w:ascii="Times New Roman" w:hAnsi="Times New Roman" w:cs="Times New Roman"/>
                <w:sz w:val="22"/>
                <w:szCs w:val="22"/>
                <w:lang w:val="en-IN" w:eastAsia="en-IN"/>
              </w:rPr>
            </w:pPr>
            <w:r w:rsidRPr="00BD72FC">
              <w:rPr>
                <w:rFonts w:ascii="Times New Roman" w:hAnsi="Times New Roman" w:cs="Times New Roman"/>
                <w:sz w:val="22"/>
                <w:szCs w:val="22"/>
                <w:lang w:val="en-IN" w:eastAsia="en-IN"/>
              </w:rPr>
              <w:t>1711</w:t>
            </w:r>
          </w:p>
        </w:tc>
      </w:tr>
    </w:tbl>
    <w:p w14:paraId="23BA018A" w14:textId="06258E0B" w:rsidR="00223BEE" w:rsidRPr="00BD72FC" w:rsidRDefault="00BD72FC" w:rsidP="00BD72FC">
      <w:pPr>
        <w:pStyle w:val="ListParagraph"/>
        <w:spacing w:before="120" w:after="240" w:line="240" w:lineRule="auto"/>
        <w:ind w:left="630"/>
        <w:jc w:val="center"/>
        <w:rPr>
          <w:rFonts w:ascii="Times New Roman" w:eastAsia="Times New Roman" w:hAnsi="Times New Roman" w:cs="Times New Roman"/>
          <w:lang w:val="en-IN" w:eastAsia="en-IN"/>
        </w:rPr>
      </w:pPr>
      <w:r w:rsidRPr="00BD72FC">
        <w:rPr>
          <w:rFonts w:ascii="Times New Roman" w:eastAsia="Times New Roman" w:hAnsi="Times New Roman" w:cs="Times New Roman"/>
          <w:lang w:val="en-IN" w:eastAsia="en-IN"/>
        </w:rPr>
        <w:t>Table 1: Number of files used for our analysis</w:t>
      </w:r>
    </w:p>
    <w:p w14:paraId="6EEDD852" w14:textId="77777777" w:rsidR="00A13CDD" w:rsidRDefault="00A13CDD" w:rsidP="00E05804">
      <w:pPr>
        <w:pStyle w:val="ListParagraph"/>
        <w:spacing w:after="0" w:line="276" w:lineRule="auto"/>
        <w:ind w:left="630"/>
        <w:jc w:val="both"/>
        <w:rPr>
          <w:rFonts w:ascii="Times New Roman" w:hAnsi="Times New Roman" w:cs="Times New Roman"/>
          <w:sz w:val="8"/>
          <w:szCs w:val="8"/>
        </w:rPr>
      </w:pPr>
    </w:p>
    <w:p w14:paraId="507EA4A8" w14:textId="77777777" w:rsidR="00E05804" w:rsidRPr="00E05804" w:rsidRDefault="00E05804" w:rsidP="00E05804">
      <w:pPr>
        <w:pStyle w:val="ListParagraph"/>
        <w:spacing w:after="0" w:line="276" w:lineRule="auto"/>
        <w:ind w:left="630"/>
        <w:jc w:val="both"/>
        <w:rPr>
          <w:rFonts w:ascii="Times New Roman" w:hAnsi="Times New Roman" w:cs="Times New Roman"/>
          <w:sz w:val="8"/>
          <w:szCs w:val="8"/>
        </w:rPr>
      </w:pPr>
    </w:p>
    <w:p w14:paraId="2B166862" w14:textId="07F72B9F" w:rsidR="00B35023" w:rsidRPr="003E14AC" w:rsidRDefault="003E14AC" w:rsidP="00B35023">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Metadata Quality Store</w:t>
      </w:r>
    </w:p>
    <w:p w14:paraId="57C16653" w14:textId="77777777" w:rsidR="003E14AC" w:rsidRPr="00B35023" w:rsidRDefault="003E14AC" w:rsidP="003E14AC">
      <w:pPr>
        <w:pStyle w:val="ListParagraph"/>
        <w:widowControl w:val="0"/>
        <w:autoSpaceDE w:val="0"/>
        <w:autoSpaceDN w:val="0"/>
        <w:adjustRightInd w:val="0"/>
        <w:spacing w:after="0"/>
        <w:ind w:left="576"/>
        <w:rPr>
          <w:rFonts w:ascii="Times New Roman" w:hAnsi="Times New Roman" w:cs="Times New Roman"/>
        </w:rPr>
      </w:pPr>
    </w:p>
    <w:p w14:paraId="15AF3BDD" w14:textId="7773A947" w:rsidR="00B35023" w:rsidRPr="003E14AC" w:rsidRDefault="003E14AC" w:rsidP="00B35023">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 xml:space="preserve">Inverted Index Generation using Apache </w:t>
      </w:r>
      <w:proofErr w:type="spellStart"/>
      <w:r>
        <w:rPr>
          <w:rFonts w:ascii="Times New Roman" w:eastAsia="Times New Roman" w:hAnsi="Times New Roman" w:cs="Times New Roman"/>
          <w:b/>
          <w:bCs/>
          <w:color w:val="000000"/>
          <w:sz w:val="24"/>
          <w:lang w:val="en-IN" w:eastAsia="en-IN"/>
        </w:rPr>
        <w:t>Solr</w:t>
      </w:r>
      <w:proofErr w:type="spellEnd"/>
    </w:p>
    <w:p w14:paraId="56B99E78" w14:textId="77777777" w:rsidR="003E14AC" w:rsidRPr="003E14AC" w:rsidRDefault="003E14AC" w:rsidP="00BD72FC">
      <w:pPr>
        <w:widowControl w:val="0"/>
        <w:autoSpaceDE w:val="0"/>
        <w:autoSpaceDN w:val="0"/>
        <w:adjustRightInd w:val="0"/>
        <w:spacing w:after="0"/>
        <w:jc w:val="both"/>
        <w:rPr>
          <w:rFonts w:ascii="Times New Roman" w:hAnsi="Times New Roman" w:cs="Times New Roman"/>
        </w:rPr>
      </w:pPr>
    </w:p>
    <w:p w14:paraId="3016D845" w14:textId="297699CA" w:rsidR="003E14AC" w:rsidRPr="003E14AC" w:rsidRDefault="003E14AC" w:rsidP="00BD72FC">
      <w:pPr>
        <w:pStyle w:val="ListParagraph"/>
        <w:widowControl w:val="0"/>
        <w:numPr>
          <w:ilvl w:val="0"/>
          <w:numId w:val="29"/>
        </w:numPr>
        <w:autoSpaceDE w:val="0"/>
        <w:autoSpaceDN w:val="0"/>
        <w:adjustRightInd w:val="0"/>
        <w:spacing w:after="0"/>
        <w:jc w:val="both"/>
        <w:rPr>
          <w:rFonts w:ascii="Times New Roman" w:hAnsi="Times New Roman" w:cs="Times New Roman"/>
        </w:rPr>
      </w:pPr>
      <w:r>
        <w:rPr>
          <w:rFonts w:ascii="Times New Roman" w:eastAsia="Times New Roman" w:hAnsi="Times New Roman" w:cs="Times New Roman"/>
          <w:lang w:val="en-IN" w:eastAsia="en-IN"/>
        </w:rPr>
        <w:t xml:space="preserve">Technology Used: Apache </w:t>
      </w:r>
      <w:proofErr w:type="spellStart"/>
      <w:r>
        <w:rPr>
          <w:rFonts w:ascii="Times New Roman" w:eastAsia="Times New Roman" w:hAnsi="Times New Roman" w:cs="Times New Roman"/>
          <w:lang w:val="en-IN" w:eastAsia="en-IN"/>
        </w:rPr>
        <w:t>Solr</w:t>
      </w:r>
      <w:proofErr w:type="spellEnd"/>
      <w:r w:rsidRPr="003E14AC">
        <w:rPr>
          <w:rFonts w:ascii="Times New Roman" w:eastAsia="Times New Roman" w:hAnsi="Times New Roman" w:cs="Times New Roman"/>
          <w:lang w:val="en-IN" w:eastAsia="en-IN"/>
        </w:rPr>
        <w:t>.</w:t>
      </w:r>
    </w:p>
    <w:p w14:paraId="440DC72E" w14:textId="5C7BC71C" w:rsidR="001576EF" w:rsidRDefault="003E14AC" w:rsidP="00BD72FC">
      <w:pPr>
        <w:widowControl w:val="0"/>
        <w:autoSpaceDE w:val="0"/>
        <w:autoSpaceDN w:val="0"/>
        <w:adjustRightInd w:val="0"/>
        <w:spacing w:after="0"/>
        <w:ind w:left="576"/>
        <w:jc w:val="both"/>
        <w:rPr>
          <w:rFonts w:ascii="Times New Roman" w:hAnsi="Times New Roman" w:cs="Times New Roman"/>
        </w:rPr>
      </w:pPr>
      <w:r>
        <w:rPr>
          <w:rFonts w:ascii="Times New Roman" w:hAnsi="Times New Roman" w:cs="Times New Roman"/>
        </w:rPr>
        <w:t xml:space="preserve"> Reasons for choosing </w:t>
      </w:r>
      <w:proofErr w:type="spellStart"/>
      <w:r w:rsidR="00542242">
        <w:rPr>
          <w:rFonts w:ascii="Times New Roman" w:hAnsi="Times New Roman" w:cs="Times New Roman"/>
        </w:rPr>
        <w:t>Solr</w:t>
      </w:r>
      <w:proofErr w:type="spellEnd"/>
      <w:r w:rsidR="00542242">
        <w:rPr>
          <w:rFonts w:ascii="Times New Roman" w:hAnsi="Times New Roman" w:cs="Times New Roman"/>
        </w:rPr>
        <w:t xml:space="preserve"> over Elastic Search</w:t>
      </w:r>
      <w:r>
        <w:rPr>
          <w:rFonts w:ascii="Times New Roman" w:hAnsi="Times New Roman" w:cs="Times New Roman"/>
        </w:rPr>
        <w:t xml:space="preserve">: </w:t>
      </w:r>
      <w:proofErr w:type="spellStart"/>
      <w:r>
        <w:rPr>
          <w:rFonts w:ascii="Times New Roman" w:hAnsi="Times New Roman" w:cs="Times New Roman"/>
        </w:rPr>
        <w:t>Solr</w:t>
      </w:r>
      <w:proofErr w:type="spellEnd"/>
      <w:r>
        <w:rPr>
          <w:rFonts w:ascii="Times New Roman" w:hAnsi="Times New Roman" w:cs="Times New Roman"/>
        </w:rPr>
        <w:t xml:space="preserve"> is slower, yet more powerful as compared to Elastic Search</w:t>
      </w:r>
      <w:r w:rsidR="001576EF">
        <w:rPr>
          <w:rFonts w:ascii="Times New Roman" w:hAnsi="Times New Roman" w:cs="Times New Roman"/>
        </w:rPr>
        <w:t xml:space="preserve">. Also,   </w:t>
      </w:r>
    </w:p>
    <w:p w14:paraId="317F71FE" w14:textId="71B189BD" w:rsidR="003E14AC" w:rsidRDefault="001576EF" w:rsidP="00BD72FC">
      <w:pPr>
        <w:widowControl w:val="0"/>
        <w:autoSpaceDE w:val="0"/>
        <w:autoSpaceDN w:val="0"/>
        <w:adjustRightInd w:val="0"/>
        <w:spacing w:after="0"/>
        <w:ind w:left="576"/>
        <w:jc w:val="both"/>
        <w:rPr>
          <w:rFonts w:ascii="Times New Roman" w:hAnsi="Times New Roman" w:cs="Times New Roman"/>
        </w:rPr>
      </w:pPr>
      <w:r>
        <w:rPr>
          <w:rFonts w:ascii="Times New Roman" w:hAnsi="Times New Roman" w:cs="Times New Roman"/>
        </w:rPr>
        <w:t xml:space="preserve"> MEMEX </w:t>
      </w:r>
      <w:proofErr w:type="spellStart"/>
      <w:r>
        <w:rPr>
          <w:rFonts w:ascii="Times New Roman" w:hAnsi="Times New Roman" w:cs="Times New Roman"/>
        </w:rPr>
        <w:t>GeoParser</w:t>
      </w:r>
      <w:proofErr w:type="spellEnd"/>
      <w:r>
        <w:rPr>
          <w:rFonts w:ascii="Times New Roman" w:hAnsi="Times New Roman" w:cs="Times New Roman"/>
        </w:rPr>
        <w:t xml:space="preserve"> is easier to connect to </w:t>
      </w:r>
      <w:proofErr w:type="spellStart"/>
      <w:r>
        <w:rPr>
          <w:rFonts w:ascii="Times New Roman" w:hAnsi="Times New Roman" w:cs="Times New Roman"/>
        </w:rPr>
        <w:t>Solr</w:t>
      </w:r>
      <w:proofErr w:type="spellEnd"/>
      <w:r>
        <w:rPr>
          <w:rFonts w:ascii="Times New Roman" w:hAnsi="Times New Roman" w:cs="Times New Roman"/>
        </w:rPr>
        <w:t xml:space="preserve"> index. </w:t>
      </w:r>
    </w:p>
    <w:p w14:paraId="42FE10AB" w14:textId="71CA4C9E" w:rsidR="001576EF" w:rsidRDefault="00542242" w:rsidP="00BD72FC">
      <w:pPr>
        <w:pStyle w:val="ListParagraph"/>
        <w:widowControl w:val="0"/>
        <w:numPr>
          <w:ilvl w:val="0"/>
          <w:numId w:val="29"/>
        </w:numPr>
        <w:autoSpaceDE w:val="0"/>
        <w:autoSpaceDN w:val="0"/>
        <w:adjustRightInd w:val="0"/>
        <w:spacing w:after="0"/>
        <w:jc w:val="both"/>
        <w:rPr>
          <w:rFonts w:ascii="Times New Roman" w:hAnsi="Times New Roman" w:cs="Times New Roman"/>
        </w:rPr>
      </w:pPr>
      <w:r>
        <w:rPr>
          <w:rFonts w:ascii="Times New Roman" w:hAnsi="Times New Roman" w:cs="Times New Roman"/>
        </w:rPr>
        <w:t>A program/ script to iterate over all the extracted or parsed content was developed. The program ingests the output JSON files into the index. However, the rate of ingestion is very slow.</w:t>
      </w:r>
    </w:p>
    <w:p w14:paraId="3B290A2B" w14:textId="77987C7F" w:rsidR="008D2B6C" w:rsidRPr="008D2B6C" w:rsidRDefault="00542242" w:rsidP="00BD72FC">
      <w:pPr>
        <w:pStyle w:val="ListParagraph"/>
        <w:widowControl w:val="0"/>
        <w:numPr>
          <w:ilvl w:val="0"/>
          <w:numId w:val="29"/>
        </w:numPr>
        <w:autoSpaceDE w:val="0"/>
        <w:autoSpaceDN w:val="0"/>
        <w:adjustRightInd w:val="0"/>
        <w:spacing w:after="0"/>
        <w:jc w:val="both"/>
        <w:rPr>
          <w:rFonts w:ascii="Times New Roman" w:hAnsi="Times New Roman" w:cs="Times New Roman"/>
          <w:highlight w:val="yellow"/>
        </w:rPr>
      </w:pPr>
      <w:r>
        <w:rPr>
          <w:rFonts w:ascii="Times New Roman" w:hAnsi="Times New Roman" w:cs="Times New Roman"/>
        </w:rPr>
        <w:t xml:space="preserve">The proposed schema for </w:t>
      </w:r>
      <w:proofErr w:type="spellStart"/>
      <w:r>
        <w:rPr>
          <w:rFonts w:ascii="Times New Roman" w:hAnsi="Times New Roman" w:cs="Times New Roman"/>
        </w:rPr>
        <w:t>Solr</w:t>
      </w:r>
      <w:proofErr w:type="spellEnd"/>
      <w:r>
        <w:rPr>
          <w:rFonts w:ascii="Times New Roman" w:hAnsi="Times New Roman" w:cs="Times New Roman"/>
        </w:rPr>
        <w:t xml:space="preserve"> to represent our data is present in the file Schema.xml</w:t>
      </w:r>
      <w:r w:rsidR="008D2B6C">
        <w:rPr>
          <w:rFonts w:ascii="Times New Roman" w:hAnsi="Times New Roman" w:cs="Times New Roman"/>
        </w:rPr>
        <w:t xml:space="preserve"> present in the submission folder</w:t>
      </w:r>
      <w:r>
        <w:rPr>
          <w:rFonts w:ascii="Times New Roman" w:hAnsi="Times New Roman" w:cs="Times New Roman"/>
        </w:rPr>
        <w:t xml:space="preserve">. </w:t>
      </w:r>
    </w:p>
    <w:p w14:paraId="1392621A" w14:textId="02B26B00" w:rsidR="00542242" w:rsidRPr="007A3C27" w:rsidRDefault="007A3C27" w:rsidP="00BD72FC">
      <w:pPr>
        <w:pStyle w:val="ListParagraph"/>
        <w:widowControl w:val="0"/>
        <w:numPr>
          <w:ilvl w:val="0"/>
          <w:numId w:val="29"/>
        </w:numPr>
        <w:autoSpaceDE w:val="0"/>
        <w:autoSpaceDN w:val="0"/>
        <w:adjustRightInd w:val="0"/>
        <w:spacing w:after="0"/>
        <w:jc w:val="both"/>
        <w:rPr>
          <w:rFonts w:ascii="Times New Roman" w:hAnsi="Times New Roman" w:cs="Times New Roman"/>
          <w:highlight w:val="yellow"/>
        </w:rPr>
      </w:pPr>
      <w:r w:rsidRPr="007A3C27">
        <w:rPr>
          <w:rFonts w:ascii="Times New Roman" w:hAnsi="Times New Roman" w:cs="Times New Roman"/>
          <w:highlight w:val="yellow"/>
        </w:rPr>
        <w:t>Explanation of what fields are important to visualize, and what are important to search and to find the data</w:t>
      </w:r>
      <w:r w:rsidR="00542242" w:rsidRPr="007A3C27">
        <w:rPr>
          <w:rFonts w:ascii="Times New Roman" w:hAnsi="Times New Roman" w:cs="Times New Roman"/>
          <w:highlight w:val="yellow"/>
        </w:rPr>
        <w:t xml:space="preserve"> </w:t>
      </w:r>
    </w:p>
    <w:p w14:paraId="54ECBEEB" w14:textId="77777777" w:rsidR="003E14AC" w:rsidRDefault="003E14AC" w:rsidP="00BD72FC">
      <w:pPr>
        <w:widowControl w:val="0"/>
        <w:autoSpaceDE w:val="0"/>
        <w:autoSpaceDN w:val="0"/>
        <w:adjustRightInd w:val="0"/>
        <w:spacing w:after="0"/>
        <w:jc w:val="both"/>
        <w:rPr>
          <w:rFonts w:ascii="Times New Roman" w:hAnsi="Times New Roman" w:cs="Times New Roman"/>
        </w:rPr>
      </w:pPr>
    </w:p>
    <w:p w14:paraId="19651A96" w14:textId="77777777" w:rsidR="003E14AC" w:rsidRPr="003E14AC" w:rsidRDefault="003E14AC" w:rsidP="00BD72FC">
      <w:pPr>
        <w:widowControl w:val="0"/>
        <w:autoSpaceDE w:val="0"/>
        <w:autoSpaceDN w:val="0"/>
        <w:adjustRightInd w:val="0"/>
        <w:spacing w:after="0"/>
        <w:jc w:val="both"/>
        <w:rPr>
          <w:rFonts w:ascii="Times New Roman" w:hAnsi="Times New Roman" w:cs="Times New Roman"/>
        </w:rPr>
      </w:pPr>
    </w:p>
    <w:p w14:paraId="1AA9107F" w14:textId="5559BFD8" w:rsidR="007A3C27" w:rsidRPr="007A3C27" w:rsidRDefault="007A3C27" w:rsidP="00BD72FC">
      <w:pPr>
        <w:pStyle w:val="ListParagraph"/>
        <w:widowControl w:val="0"/>
        <w:numPr>
          <w:ilvl w:val="0"/>
          <w:numId w:val="4"/>
        </w:numPr>
        <w:autoSpaceDE w:val="0"/>
        <w:autoSpaceDN w:val="0"/>
        <w:adjustRightInd w:val="0"/>
        <w:spacing w:after="0"/>
        <w:jc w:val="both"/>
        <w:rPr>
          <w:rFonts w:ascii="Times New Roman" w:hAnsi="Times New Roman" w:cs="Times New Roman"/>
        </w:rPr>
      </w:pPr>
      <w:r w:rsidRPr="007A3C27">
        <w:rPr>
          <w:rFonts w:ascii="Times New Roman" w:eastAsia="Times New Roman" w:hAnsi="Times New Roman" w:cs="Times New Roman"/>
          <w:b/>
          <w:bCs/>
          <w:color w:val="000000"/>
          <w:sz w:val="24"/>
          <w:lang w:val="en-IN" w:eastAsia="en-IN"/>
        </w:rPr>
        <w:t xml:space="preserve">MEMEX </w:t>
      </w:r>
      <w:proofErr w:type="spellStart"/>
      <w:r w:rsidRPr="007A3C27">
        <w:rPr>
          <w:rFonts w:ascii="Times New Roman" w:eastAsia="Times New Roman" w:hAnsi="Times New Roman" w:cs="Times New Roman"/>
          <w:b/>
          <w:bCs/>
          <w:color w:val="000000"/>
          <w:sz w:val="24"/>
          <w:lang w:val="en-IN" w:eastAsia="en-IN"/>
        </w:rPr>
        <w:t>GeoParser</w:t>
      </w:r>
      <w:proofErr w:type="spellEnd"/>
      <w:r w:rsidRPr="007A3C27">
        <w:rPr>
          <w:rFonts w:ascii="Times New Roman" w:hAnsi="Times New Roman" w:cs="Times New Roman"/>
        </w:rPr>
        <w:t xml:space="preserve"> </w:t>
      </w:r>
    </w:p>
    <w:p w14:paraId="1F16CF6E" w14:textId="77777777" w:rsidR="007A3C27" w:rsidRPr="003E14AC" w:rsidRDefault="007A3C27" w:rsidP="00BD72FC">
      <w:pPr>
        <w:widowControl w:val="0"/>
        <w:autoSpaceDE w:val="0"/>
        <w:autoSpaceDN w:val="0"/>
        <w:adjustRightInd w:val="0"/>
        <w:spacing w:after="0"/>
        <w:jc w:val="both"/>
        <w:rPr>
          <w:rFonts w:ascii="Times New Roman" w:hAnsi="Times New Roman" w:cs="Times New Roman"/>
        </w:rPr>
      </w:pPr>
    </w:p>
    <w:p w14:paraId="62EAA5C3" w14:textId="228E5D92" w:rsidR="007A3C27" w:rsidRPr="007A3C27" w:rsidRDefault="007A3C27" w:rsidP="00BD72FC">
      <w:pPr>
        <w:pStyle w:val="ListParagraph"/>
        <w:widowControl w:val="0"/>
        <w:numPr>
          <w:ilvl w:val="0"/>
          <w:numId w:val="30"/>
        </w:numPr>
        <w:autoSpaceDE w:val="0"/>
        <w:autoSpaceDN w:val="0"/>
        <w:adjustRightInd w:val="0"/>
        <w:spacing w:after="0"/>
        <w:jc w:val="both"/>
        <w:rPr>
          <w:rFonts w:ascii="Times New Roman" w:hAnsi="Times New Roman" w:cs="Times New Roman"/>
        </w:rPr>
      </w:pPr>
      <w:r>
        <w:rPr>
          <w:rFonts w:ascii="Times New Roman" w:eastAsia="Times New Roman" w:hAnsi="Times New Roman" w:cs="Times New Roman"/>
          <w:lang w:val="en-IN" w:eastAsia="en-IN"/>
        </w:rPr>
        <w:t xml:space="preserve">The MEMEX </w:t>
      </w:r>
      <w:proofErr w:type="spellStart"/>
      <w:r>
        <w:rPr>
          <w:rFonts w:ascii="Times New Roman" w:eastAsia="Times New Roman" w:hAnsi="Times New Roman" w:cs="Times New Roman"/>
          <w:lang w:val="en-IN" w:eastAsia="en-IN"/>
        </w:rPr>
        <w:t>GeoParser</w:t>
      </w:r>
      <w:proofErr w:type="spellEnd"/>
      <w:r>
        <w:rPr>
          <w:rFonts w:ascii="Times New Roman" w:eastAsia="Times New Roman" w:hAnsi="Times New Roman" w:cs="Times New Roman"/>
          <w:lang w:val="en-IN" w:eastAsia="en-IN"/>
        </w:rPr>
        <w:t xml:space="preserve"> is run over the index generated by us in the last step (VIII)</w:t>
      </w:r>
      <w:r w:rsidR="008D2B6C">
        <w:rPr>
          <w:rFonts w:ascii="Times New Roman" w:eastAsia="Times New Roman" w:hAnsi="Times New Roman" w:cs="Times New Roman"/>
          <w:lang w:val="en-IN" w:eastAsia="en-IN"/>
        </w:rPr>
        <w:t xml:space="preserve"> from the </w:t>
      </w:r>
      <w:proofErr w:type="spellStart"/>
      <w:r w:rsidR="008D2B6C">
        <w:rPr>
          <w:rFonts w:ascii="Times New Roman" w:eastAsia="Times New Roman" w:hAnsi="Times New Roman" w:cs="Times New Roman"/>
          <w:lang w:val="en-IN" w:eastAsia="en-IN"/>
        </w:rPr>
        <w:t>GeoTopicParser</w:t>
      </w:r>
      <w:proofErr w:type="spellEnd"/>
      <w:r>
        <w:rPr>
          <w:rFonts w:ascii="Times New Roman" w:eastAsia="Times New Roman" w:hAnsi="Times New Roman" w:cs="Times New Roman"/>
          <w:lang w:val="en-IN" w:eastAsia="en-IN"/>
        </w:rPr>
        <w:t>. The location map hence generated is shown below:</w:t>
      </w:r>
    </w:p>
    <w:p w14:paraId="4C80E8D7" w14:textId="57D8B726" w:rsidR="007A3C27" w:rsidRPr="008D2B6C" w:rsidRDefault="007A3C27" w:rsidP="008D2B6C">
      <w:pPr>
        <w:pStyle w:val="ListParagraph"/>
        <w:widowControl w:val="0"/>
        <w:autoSpaceDE w:val="0"/>
        <w:autoSpaceDN w:val="0"/>
        <w:adjustRightInd w:val="0"/>
        <w:spacing w:after="0"/>
        <w:ind w:left="630"/>
        <w:rPr>
          <w:rFonts w:ascii="Times New Roman" w:eastAsia="Times New Roman" w:hAnsi="Times New Roman" w:cs="Times New Roman"/>
          <w:sz w:val="8"/>
          <w:szCs w:val="8"/>
          <w:lang w:val="en-IN" w:eastAsia="en-IN"/>
        </w:rPr>
      </w:pPr>
    </w:p>
    <w:p w14:paraId="2FF70F1D" w14:textId="7ECB79FE" w:rsidR="008D2B6C" w:rsidRDefault="008D2B6C" w:rsidP="008D2B6C">
      <w:pPr>
        <w:pStyle w:val="ListParagraph"/>
        <w:widowControl w:val="0"/>
        <w:autoSpaceDE w:val="0"/>
        <w:autoSpaceDN w:val="0"/>
        <w:adjustRightInd w:val="0"/>
        <w:spacing w:after="0"/>
        <w:ind w:left="630"/>
        <w:jc w:val="center"/>
        <w:rPr>
          <w:rFonts w:ascii="Times New Roman" w:hAnsi="Times New Roman" w:cs="Times New Roman"/>
        </w:rPr>
      </w:pPr>
      <w:r>
        <w:rPr>
          <w:noProof/>
          <w:lang w:val="en-IN" w:eastAsia="en-IN"/>
        </w:rPr>
        <w:lastRenderedPageBreak/>
        <w:drawing>
          <wp:inline distT="0" distB="0" distL="0" distR="0" wp14:anchorId="5F13FD02" wp14:editId="5963FDB5">
            <wp:extent cx="5710500" cy="26860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764" cy="2688526"/>
                    </a:xfrm>
                    <a:prstGeom prst="rect">
                      <a:avLst/>
                    </a:prstGeom>
                  </pic:spPr>
                </pic:pic>
              </a:graphicData>
            </a:graphic>
          </wp:inline>
        </w:drawing>
      </w:r>
    </w:p>
    <w:p w14:paraId="340B8B00" w14:textId="77777777" w:rsidR="008D2B6C" w:rsidRPr="008D2B6C" w:rsidRDefault="008D2B6C" w:rsidP="008D2B6C">
      <w:pPr>
        <w:pStyle w:val="ListParagraph"/>
        <w:widowControl w:val="0"/>
        <w:autoSpaceDE w:val="0"/>
        <w:autoSpaceDN w:val="0"/>
        <w:adjustRightInd w:val="0"/>
        <w:spacing w:after="0"/>
        <w:ind w:left="630"/>
        <w:rPr>
          <w:rFonts w:ascii="Times New Roman" w:hAnsi="Times New Roman" w:cs="Times New Roman"/>
          <w:sz w:val="4"/>
          <w:szCs w:val="4"/>
        </w:rPr>
      </w:pPr>
    </w:p>
    <w:p w14:paraId="39E05312" w14:textId="6CA4C8A1" w:rsidR="008D2B6C" w:rsidRDefault="008D2B6C" w:rsidP="008D2B6C">
      <w:pPr>
        <w:pStyle w:val="ListParagraph"/>
        <w:widowControl w:val="0"/>
        <w:autoSpaceDE w:val="0"/>
        <w:autoSpaceDN w:val="0"/>
        <w:adjustRightInd w:val="0"/>
        <w:spacing w:after="0"/>
        <w:ind w:left="630"/>
        <w:jc w:val="center"/>
        <w:rPr>
          <w:rFonts w:ascii="Times New Roman" w:hAnsi="Times New Roman" w:cs="Times New Roman"/>
          <w:szCs w:val="8"/>
        </w:rPr>
      </w:pPr>
      <w:r>
        <w:rPr>
          <w:rFonts w:ascii="Times New Roman" w:hAnsi="Times New Roman" w:cs="Times New Roman"/>
          <w:szCs w:val="8"/>
        </w:rPr>
        <w:t xml:space="preserve">Fig 1: MEMEX </w:t>
      </w:r>
      <w:proofErr w:type="spellStart"/>
      <w:r>
        <w:rPr>
          <w:rFonts w:ascii="Times New Roman" w:hAnsi="Times New Roman" w:cs="Times New Roman"/>
          <w:szCs w:val="8"/>
        </w:rPr>
        <w:t>GeoParser</w:t>
      </w:r>
      <w:proofErr w:type="spellEnd"/>
      <w:r>
        <w:rPr>
          <w:rFonts w:ascii="Times New Roman" w:hAnsi="Times New Roman" w:cs="Times New Roman"/>
          <w:szCs w:val="8"/>
        </w:rPr>
        <w:t xml:space="preserve"> result</w:t>
      </w:r>
    </w:p>
    <w:p w14:paraId="38CC2F1A" w14:textId="77777777" w:rsidR="008D2B6C" w:rsidRPr="008D2B6C" w:rsidRDefault="008D2B6C" w:rsidP="008D2B6C">
      <w:pPr>
        <w:pStyle w:val="ListParagraph"/>
        <w:widowControl w:val="0"/>
        <w:autoSpaceDE w:val="0"/>
        <w:autoSpaceDN w:val="0"/>
        <w:adjustRightInd w:val="0"/>
        <w:spacing w:after="0"/>
        <w:ind w:left="630"/>
        <w:jc w:val="center"/>
        <w:rPr>
          <w:rFonts w:ascii="Times New Roman" w:hAnsi="Times New Roman" w:cs="Times New Roman"/>
          <w:sz w:val="8"/>
          <w:szCs w:val="8"/>
        </w:rPr>
      </w:pPr>
    </w:p>
    <w:p w14:paraId="6EBC8BC7" w14:textId="27D002B9" w:rsidR="007A3C27" w:rsidRPr="008D2B6C" w:rsidRDefault="000E71DF" w:rsidP="007A3C27">
      <w:pPr>
        <w:pStyle w:val="ListParagraph"/>
        <w:widowControl w:val="0"/>
        <w:numPr>
          <w:ilvl w:val="0"/>
          <w:numId w:val="30"/>
        </w:numPr>
        <w:autoSpaceDE w:val="0"/>
        <w:autoSpaceDN w:val="0"/>
        <w:adjustRightInd w:val="0"/>
        <w:spacing w:after="0"/>
        <w:rPr>
          <w:rFonts w:ascii="Times New Roman" w:hAnsi="Times New Roman" w:cs="Times New Roman"/>
        </w:rPr>
      </w:pPr>
      <w:r>
        <w:rPr>
          <w:rFonts w:ascii="Times New Roman" w:eastAsia="Times New Roman" w:hAnsi="Times New Roman" w:cs="Times New Roman"/>
          <w:lang w:val="en-IN" w:eastAsia="en-IN"/>
        </w:rPr>
        <w:t xml:space="preserve">A snippet of the </w:t>
      </w:r>
      <w:proofErr w:type="spellStart"/>
      <w:r>
        <w:rPr>
          <w:rFonts w:ascii="Times New Roman" w:eastAsia="Times New Roman" w:hAnsi="Times New Roman" w:cs="Times New Roman"/>
          <w:lang w:val="en-IN" w:eastAsia="en-IN"/>
        </w:rPr>
        <w:t>Solr</w:t>
      </w:r>
      <w:proofErr w:type="spellEnd"/>
      <w:r>
        <w:rPr>
          <w:rFonts w:ascii="Times New Roman" w:eastAsia="Times New Roman" w:hAnsi="Times New Roman" w:cs="Times New Roman"/>
          <w:lang w:val="en-IN" w:eastAsia="en-IN"/>
        </w:rPr>
        <w:t xml:space="preserve"> Index containing the above data is shown below:</w:t>
      </w:r>
    </w:p>
    <w:p w14:paraId="08B1C938" w14:textId="77777777" w:rsidR="008D2B6C" w:rsidRPr="008D2B6C" w:rsidRDefault="008D2B6C" w:rsidP="008D2B6C">
      <w:pPr>
        <w:pStyle w:val="ListParagraph"/>
        <w:widowControl w:val="0"/>
        <w:autoSpaceDE w:val="0"/>
        <w:autoSpaceDN w:val="0"/>
        <w:adjustRightInd w:val="0"/>
        <w:spacing w:after="0"/>
        <w:ind w:left="630"/>
        <w:rPr>
          <w:rFonts w:ascii="Times New Roman" w:hAnsi="Times New Roman" w:cs="Times New Roman"/>
          <w:sz w:val="4"/>
          <w:szCs w:val="4"/>
        </w:rPr>
      </w:pPr>
    </w:p>
    <w:p w14:paraId="065378FD" w14:textId="77777777" w:rsidR="000E71DF" w:rsidRP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w:t>
      </w:r>
    </w:p>
    <w:p w14:paraId="4B553AB5" w14:textId="77777777" w:rsidR="000E71DF" w:rsidRP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 xml:space="preserve">        "points":["[{'</w:t>
      </w:r>
      <w:proofErr w:type="spellStart"/>
      <w:r w:rsidRPr="000E71DF">
        <w:rPr>
          <w:rFonts w:ascii="Times New Roman" w:hAnsi="Times New Roman" w:cs="Times New Roman"/>
        </w:rPr>
        <w:t>loc_name</w:t>
      </w:r>
      <w:proofErr w:type="spellEnd"/>
      <w:r w:rsidRPr="000E71DF">
        <w:rPr>
          <w:rFonts w:ascii="Times New Roman" w:hAnsi="Times New Roman" w:cs="Times New Roman"/>
        </w:rPr>
        <w:t>': '</w:t>
      </w:r>
      <w:proofErr w:type="spellStart"/>
      <w:r w:rsidRPr="000E71DF">
        <w:rPr>
          <w:rFonts w:ascii="Times New Roman" w:hAnsi="Times New Roman" w:cs="Times New Roman"/>
        </w:rPr>
        <w:t>RepublicofIndia</w:t>
      </w:r>
      <w:proofErr w:type="spellEnd"/>
      <w:r w:rsidRPr="000E71DF">
        <w:rPr>
          <w:rFonts w:ascii="Times New Roman" w:hAnsi="Times New Roman" w:cs="Times New Roman"/>
        </w:rPr>
        <w:t>', 'position': {'y': '79.0', 'x': '22.0'}}]"],</w:t>
      </w:r>
    </w:p>
    <w:p w14:paraId="1FB9FF75" w14:textId="77777777" w:rsidR="000E71DF" w:rsidRP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 xml:space="preserve">        "</w:t>
      </w:r>
      <w:proofErr w:type="gramStart"/>
      <w:r w:rsidRPr="000E71DF">
        <w:rPr>
          <w:rFonts w:ascii="Times New Roman" w:hAnsi="Times New Roman" w:cs="Times New Roman"/>
        </w:rPr>
        <w:t>id</w:t>
      </w:r>
      <w:proofErr w:type="gramEnd"/>
      <w:r w:rsidRPr="000E71DF">
        <w:rPr>
          <w:rFonts w:ascii="Times New Roman" w:hAnsi="Times New Roman" w:cs="Times New Roman"/>
        </w:rPr>
        <w:t>":"7e889d67-d25b-4e22-90cd-d47962999e7a",</w:t>
      </w:r>
    </w:p>
    <w:p w14:paraId="6F4FDCED" w14:textId="77777777" w:rsid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 xml:space="preserve">        "_version_":1530476767183110144</w:t>
      </w:r>
    </w:p>
    <w:p w14:paraId="7C35677C" w14:textId="65DB74B8" w:rsidR="000E71DF" w:rsidRPr="00431F8E"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w:t>
      </w:r>
    </w:p>
    <w:p w14:paraId="4AF5EED8" w14:textId="77777777" w:rsidR="008D2B6C" w:rsidRPr="008D2B6C" w:rsidRDefault="008D2B6C" w:rsidP="008D2B6C">
      <w:pPr>
        <w:widowControl w:val="0"/>
        <w:autoSpaceDE w:val="0"/>
        <w:autoSpaceDN w:val="0"/>
        <w:adjustRightInd w:val="0"/>
        <w:spacing w:after="0"/>
        <w:jc w:val="center"/>
        <w:rPr>
          <w:rFonts w:ascii="Times New Roman" w:hAnsi="Times New Roman" w:cs="Times New Roman"/>
          <w:sz w:val="4"/>
          <w:szCs w:val="4"/>
        </w:rPr>
      </w:pPr>
    </w:p>
    <w:p w14:paraId="30BFE8C4" w14:textId="6071C94E" w:rsidR="00431F8E" w:rsidRDefault="000E71DF" w:rsidP="008D2B6C">
      <w:pPr>
        <w:widowControl w:val="0"/>
        <w:autoSpaceDE w:val="0"/>
        <w:autoSpaceDN w:val="0"/>
        <w:adjustRightInd w:val="0"/>
        <w:spacing w:after="0"/>
        <w:jc w:val="center"/>
        <w:rPr>
          <w:rFonts w:ascii="Times New Roman" w:hAnsi="Times New Roman" w:cs="Times New Roman"/>
        </w:rPr>
      </w:pPr>
      <w:r>
        <w:rPr>
          <w:rFonts w:ascii="Times New Roman" w:hAnsi="Times New Roman" w:cs="Times New Roman"/>
        </w:rPr>
        <w:t xml:space="preserve">Snippet 5: </w:t>
      </w:r>
      <w:proofErr w:type="spellStart"/>
      <w:r>
        <w:rPr>
          <w:rFonts w:ascii="Times New Roman" w:hAnsi="Times New Roman" w:cs="Times New Roman"/>
        </w:rPr>
        <w:t>Solr</w:t>
      </w:r>
      <w:proofErr w:type="spellEnd"/>
      <w:r>
        <w:rPr>
          <w:rFonts w:ascii="Times New Roman" w:hAnsi="Times New Roman" w:cs="Times New Roman"/>
        </w:rPr>
        <w:t xml:space="preserve"> Index</w:t>
      </w:r>
      <w:r w:rsidR="008D2B6C">
        <w:rPr>
          <w:rFonts w:ascii="Times New Roman" w:hAnsi="Times New Roman" w:cs="Times New Roman"/>
        </w:rPr>
        <w:t>.</w:t>
      </w:r>
      <w:r>
        <w:rPr>
          <w:rFonts w:ascii="Times New Roman" w:hAnsi="Times New Roman" w:cs="Times New Roman"/>
        </w:rPr>
        <w:t xml:space="preserve"> </w:t>
      </w:r>
      <w:r w:rsidR="008D2B6C">
        <w:rPr>
          <w:rFonts w:ascii="Times New Roman" w:hAnsi="Times New Roman" w:cs="Times New Roman"/>
        </w:rPr>
        <w:t xml:space="preserve">MEMEX </w:t>
      </w:r>
      <w:proofErr w:type="spellStart"/>
      <w:r w:rsidR="008D2B6C">
        <w:rPr>
          <w:rFonts w:ascii="Times New Roman" w:hAnsi="Times New Roman" w:cs="Times New Roman"/>
        </w:rPr>
        <w:t>GeoParser</w:t>
      </w:r>
      <w:proofErr w:type="spellEnd"/>
      <w:r w:rsidR="008D2B6C">
        <w:rPr>
          <w:rFonts w:ascii="Times New Roman" w:hAnsi="Times New Roman" w:cs="Times New Roman"/>
        </w:rPr>
        <w:t xml:space="preserve"> used to generate the world map shown above</w:t>
      </w:r>
    </w:p>
    <w:p w14:paraId="08449ADE" w14:textId="77777777" w:rsidR="008D2B6C" w:rsidRPr="00431F8E" w:rsidRDefault="008D2B6C" w:rsidP="008D2B6C">
      <w:pPr>
        <w:widowControl w:val="0"/>
        <w:autoSpaceDE w:val="0"/>
        <w:autoSpaceDN w:val="0"/>
        <w:adjustRightInd w:val="0"/>
        <w:spacing w:after="0"/>
        <w:jc w:val="center"/>
        <w:rPr>
          <w:rFonts w:ascii="Times New Roman" w:hAnsi="Times New Roman" w:cs="Times New Roman"/>
        </w:rPr>
      </w:pPr>
    </w:p>
    <w:p w14:paraId="2243654F" w14:textId="65F95CF1" w:rsidR="007A3C27" w:rsidRPr="00431F8E" w:rsidRDefault="00431F8E" w:rsidP="00E05804">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Tika Similarity</w:t>
      </w:r>
    </w:p>
    <w:p w14:paraId="11651209" w14:textId="77777777" w:rsidR="00431F8E" w:rsidRPr="00431F8E" w:rsidRDefault="00431F8E" w:rsidP="00431F8E">
      <w:pPr>
        <w:pStyle w:val="ListParagraph"/>
        <w:widowControl w:val="0"/>
        <w:autoSpaceDE w:val="0"/>
        <w:autoSpaceDN w:val="0"/>
        <w:adjustRightInd w:val="0"/>
        <w:spacing w:after="0"/>
        <w:ind w:left="576"/>
        <w:rPr>
          <w:rFonts w:ascii="Times New Roman" w:hAnsi="Times New Roman" w:cs="Times New Roman"/>
        </w:rPr>
      </w:pPr>
    </w:p>
    <w:p w14:paraId="6E429DBD" w14:textId="759AA20F" w:rsidR="00E05804" w:rsidRPr="00414F87" w:rsidRDefault="00414F87" w:rsidP="00CB1ED0">
      <w:pPr>
        <w:pStyle w:val="ListParagraph"/>
        <w:numPr>
          <w:ilvl w:val="0"/>
          <w:numId w:val="40"/>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color w:val="000000"/>
          <w:lang w:val="en-IN" w:eastAsia="en-IN"/>
        </w:rPr>
        <w:t>From assignment 1, we had already</w:t>
      </w:r>
      <w:r w:rsidR="00E05804" w:rsidRPr="00E05804">
        <w:rPr>
          <w:rFonts w:ascii="Times New Roman" w:eastAsia="Times New Roman" w:hAnsi="Times New Roman" w:cs="Times New Roman"/>
          <w:color w:val="000000"/>
          <w:lang w:val="en-IN" w:eastAsia="en-IN"/>
        </w:rPr>
        <w:t xml:space="preserve"> modified codes in </w:t>
      </w:r>
      <w:proofErr w:type="spellStart"/>
      <w:r w:rsidR="00E05804" w:rsidRPr="00E05804">
        <w:rPr>
          <w:rFonts w:ascii="Times New Roman" w:eastAsia="Times New Roman" w:hAnsi="Times New Roman" w:cs="Times New Roman"/>
          <w:color w:val="000000"/>
          <w:lang w:val="en-IN" w:eastAsia="en-IN"/>
        </w:rPr>
        <w:t>tika</w:t>
      </w:r>
      <w:proofErr w:type="spellEnd"/>
      <w:r w:rsidR="00E05804" w:rsidRPr="00E05804">
        <w:rPr>
          <w:rFonts w:ascii="Times New Roman" w:eastAsia="Times New Roman" w:hAnsi="Times New Roman" w:cs="Times New Roman"/>
          <w:color w:val="000000"/>
          <w:lang w:val="en-IN" w:eastAsia="en-IN"/>
        </w:rPr>
        <w:t xml:space="preserve">-similarity to support clustering using cosine distance and edit distance. In this assignment, we will modify the codes to be able to represent </w:t>
      </w:r>
      <w:proofErr w:type="spellStart"/>
      <w:r w:rsidR="00E05804" w:rsidRPr="00E05804">
        <w:rPr>
          <w:rFonts w:ascii="Times New Roman" w:eastAsia="Times New Roman" w:hAnsi="Times New Roman" w:cs="Times New Roman"/>
          <w:color w:val="000000"/>
          <w:lang w:val="en-IN" w:eastAsia="en-IN"/>
        </w:rPr>
        <w:t>Solr</w:t>
      </w:r>
      <w:proofErr w:type="spellEnd"/>
      <w:r w:rsidR="00E05804" w:rsidRPr="00E05804">
        <w:rPr>
          <w:rFonts w:ascii="Times New Roman" w:eastAsia="Times New Roman" w:hAnsi="Times New Roman" w:cs="Times New Roman"/>
          <w:color w:val="000000"/>
          <w:lang w:val="en-IN" w:eastAsia="en-IN"/>
        </w:rPr>
        <w:t xml:space="preserve"> index of each extracted metadata type by extending existing Vector class and clustering them using specific distance measure.</w:t>
      </w:r>
    </w:p>
    <w:p w14:paraId="1D55AB18" w14:textId="77777777" w:rsidR="00414F87" w:rsidRPr="00414F87" w:rsidRDefault="00414F87" w:rsidP="00CB1ED0">
      <w:pPr>
        <w:pStyle w:val="ListParagraph"/>
        <w:spacing w:after="0" w:line="276" w:lineRule="auto"/>
        <w:jc w:val="both"/>
        <w:rPr>
          <w:rFonts w:ascii="Times New Roman" w:eastAsia="Times New Roman" w:hAnsi="Times New Roman" w:cs="Times New Roman"/>
          <w:sz w:val="4"/>
          <w:szCs w:val="4"/>
          <w:lang w:val="en-IN" w:eastAsia="en-IN"/>
        </w:rPr>
      </w:pPr>
    </w:p>
    <w:p w14:paraId="0CAA5187" w14:textId="30F009EA" w:rsidR="00E05804" w:rsidRPr="00414F87" w:rsidRDefault="00E05804" w:rsidP="00CB1ED0">
      <w:pPr>
        <w:pStyle w:val="ListParagraph"/>
        <w:numPr>
          <w:ilvl w:val="0"/>
          <w:numId w:val="40"/>
        </w:numPr>
        <w:spacing w:after="0" w:line="276" w:lineRule="auto"/>
        <w:jc w:val="both"/>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measurement extraction, we create </w:t>
      </w:r>
      <w:proofErr w:type="spellStart"/>
      <w:r w:rsidRPr="00E05804">
        <w:rPr>
          <w:rFonts w:ascii="Times New Roman" w:eastAsia="Times New Roman" w:hAnsi="Times New Roman" w:cs="Times New Roman"/>
          <w:color w:val="000000"/>
          <w:lang w:val="en-IN" w:eastAsia="en-IN"/>
        </w:rPr>
        <w:t>MeasurementVector</w:t>
      </w:r>
      <w:proofErr w:type="spellEnd"/>
      <w:r w:rsidRPr="00E05804">
        <w:rPr>
          <w:rFonts w:ascii="Times New Roman" w:eastAsia="Times New Roman" w:hAnsi="Times New Roman" w:cs="Times New Roman"/>
          <w:color w:val="000000"/>
          <w:lang w:val="en-IN" w:eastAsia="en-IN"/>
        </w:rPr>
        <w:t xml:space="preserve"> class. It will store extracted measurement units and its average magnitude. We will use Cosine Distance to cluster this.</w:t>
      </w:r>
    </w:p>
    <w:p w14:paraId="7A91881D" w14:textId="77777777" w:rsidR="00414F87" w:rsidRPr="00414F87" w:rsidRDefault="00414F87" w:rsidP="00CB1ED0">
      <w:pPr>
        <w:spacing w:after="0" w:line="276" w:lineRule="auto"/>
        <w:jc w:val="both"/>
        <w:rPr>
          <w:rFonts w:ascii="Times New Roman" w:eastAsia="Times New Roman" w:hAnsi="Times New Roman" w:cs="Times New Roman"/>
          <w:sz w:val="4"/>
          <w:szCs w:val="4"/>
          <w:lang w:val="en-IN" w:eastAsia="en-IN"/>
        </w:rPr>
      </w:pPr>
    </w:p>
    <w:p w14:paraId="7D0650E0" w14:textId="21430304" w:rsidR="00E05804" w:rsidRPr="00414F87" w:rsidRDefault="00E05804" w:rsidP="00CB1ED0">
      <w:pPr>
        <w:pStyle w:val="ListParagraph"/>
        <w:numPr>
          <w:ilvl w:val="0"/>
          <w:numId w:val="40"/>
        </w:numPr>
        <w:spacing w:after="0" w:line="276" w:lineRule="auto"/>
        <w:jc w:val="both"/>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related publication and author, we create </w:t>
      </w:r>
      <w:proofErr w:type="spellStart"/>
      <w:r w:rsidRPr="00E05804">
        <w:rPr>
          <w:rFonts w:ascii="Times New Roman" w:eastAsia="Times New Roman" w:hAnsi="Times New Roman" w:cs="Times New Roman"/>
          <w:color w:val="000000"/>
          <w:lang w:val="en-IN" w:eastAsia="en-IN"/>
        </w:rPr>
        <w:t>GrobidVector</w:t>
      </w:r>
      <w:proofErr w:type="spellEnd"/>
      <w:r w:rsidRPr="00E05804">
        <w:rPr>
          <w:rFonts w:ascii="Times New Roman" w:eastAsia="Times New Roman" w:hAnsi="Times New Roman" w:cs="Times New Roman"/>
          <w:color w:val="000000"/>
          <w:lang w:val="en-IN" w:eastAsia="en-IN"/>
        </w:rPr>
        <w:t xml:space="preserve"> class. It will store only authors and related publications information. Since this data are mostly string based, we will use Edit Distance to cluster this.</w:t>
      </w:r>
    </w:p>
    <w:p w14:paraId="7DEE7E39" w14:textId="77777777" w:rsidR="00414F87" w:rsidRPr="00414F87" w:rsidRDefault="00414F87" w:rsidP="00CB1ED0">
      <w:pPr>
        <w:spacing w:after="0" w:line="276" w:lineRule="auto"/>
        <w:jc w:val="both"/>
        <w:rPr>
          <w:rFonts w:ascii="Times New Roman" w:eastAsia="Times New Roman" w:hAnsi="Times New Roman" w:cs="Times New Roman"/>
          <w:sz w:val="4"/>
          <w:szCs w:val="4"/>
          <w:lang w:val="en-IN" w:eastAsia="en-IN"/>
        </w:rPr>
      </w:pPr>
    </w:p>
    <w:p w14:paraId="7659A159" w14:textId="5C48F8B6" w:rsidR="00E05804" w:rsidRPr="00414F87" w:rsidRDefault="00E05804" w:rsidP="00CB1ED0">
      <w:pPr>
        <w:pStyle w:val="ListParagraph"/>
        <w:numPr>
          <w:ilvl w:val="0"/>
          <w:numId w:val="40"/>
        </w:numPr>
        <w:spacing w:after="0" w:line="276" w:lineRule="auto"/>
        <w:jc w:val="both"/>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extracted locations, we create </w:t>
      </w:r>
      <w:proofErr w:type="spellStart"/>
      <w:r w:rsidRPr="00E05804">
        <w:rPr>
          <w:rFonts w:ascii="Times New Roman" w:eastAsia="Times New Roman" w:hAnsi="Times New Roman" w:cs="Times New Roman"/>
          <w:color w:val="000000"/>
          <w:lang w:val="en-IN" w:eastAsia="en-IN"/>
        </w:rPr>
        <w:t>GeoVector</w:t>
      </w:r>
      <w:proofErr w:type="spellEnd"/>
      <w:r w:rsidRPr="00E05804">
        <w:rPr>
          <w:rFonts w:ascii="Times New Roman" w:eastAsia="Times New Roman" w:hAnsi="Times New Roman" w:cs="Times New Roman"/>
          <w:color w:val="000000"/>
          <w:lang w:val="en-IN" w:eastAsia="en-IN"/>
        </w:rPr>
        <w:t xml:space="preserve"> class. It will store extracted latitude and longitude. Since these values are points in 2-D space, we will use Euclidean Distance to cluster this.</w:t>
      </w:r>
    </w:p>
    <w:p w14:paraId="74DD2CEA" w14:textId="77777777" w:rsidR="00414F87" w:rsidRPr="00414F87" w:rsidRDefault="00414F87" w:rsidP="00CB1ED0">
      <w:pPr>
        <w:spacing w:after="0" w:line="276" w:lineRule="auto"/>
        <w:jc w:val="both"/>
        <w:rPr>
          <w:rFonts w:ascii="Times New Roman" w:eastAsia="Times New Roman" w:hAnsi="Times New Roman" w:cs="Times New Roman"/>
          <w:sz w:val="4"/>
          <w:szCs w:val="4"/>
          <w:lang w:val="en-IN" w:eastAsia="en-IN"/>
        </w:rPr>
      </w:pPr>
    </w:p>
    <w:p w14:paraId="678FDCD3" w14:textId="7E11F57C" w:rsidR="00E05804" w:rsidRPr="00E05804" w:rsidRDefault="00E05804" w:rsidP="00CB1ED0">
      <w:pPr>
        <w:pStyle w:val="ListParagraph"/>
        <w:numPr>
          <w:ilvl w:val="0"/>
          <w:numId w:val="40"/>
        </w:numPr>
        <w:spacing w:after="0" w:line="276" w:lineRule="auto"/>
        <w:jc w:val="both"/>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SWEET features, we create </w:t>
      </w:r>
      <w:proofErr w:type="spellStart"/>
      <w:r w:rsidRPr="00E05804">
        <w:rPr>
          <w:rFonts w:ascii="Times New Roman" w:eastAsia="Times New Roman" w:hAnsi="Times New Roman" w:cs="Times New Roman"/>
          <w:color w:val="000000"/>
          <w:lang w:val="en-IN" w:eastAsia="en-IN"/>
        </w:rPr>
        <w:t>SweetVector</w:t>
      </w:r>
      <w:proofErr w:type="spellEnd"/>
      <w:r w:rsidRPr="00E05804">
        <w:rPr>
          <w:rFonts w:ascii="Times New Roman" w:eastAsia="Times New Roman" w:hAnsi="Times New Roman" w:cs="Times New Roman"/>
          <w:color w:val="000000"/>
          <w:lang w:val="en-IN" w:eastAsia="en-IN"/>
        </w:rPr>
        <w:t xml:space="preserve"> class. It will store set of extracted SWEET features. Since these values are parts of a finite set (all SWEET concepts), we will use </w:t>
      </w:r>
      <w:proofErr w:type="spellStart"/>
      <w:r w:rsidRPr="00E05804">
        <w:rPr>
          <w:rFonts w:ascii="Times New Roman" w:eastAsia="Times New Roman" w:hAnsi="Times New Roman" w:cs="Times New Roman"/>
          <w:color w:val="000000"/>
          <w:lang w:val="en-IN" w:eastAsia="en-IN"/>
        </w:rPr>
        <w:t>Jaccard</w:t>
      </w:r>
      <w:proofErr w:type="spellEnd"/>
      <w:r w:rsidRPr="00E05804">
        <w:rPr>
          <w:rFonts w:ascii="Times New Roman" w:eastAsia="Times New Roman" w:hAnsi="Times New Roman" w:cs="Times New Roman"/>
          <w:color w:val="000000"/>
          <w:lang w:val="en-IN" w:eastAsia="en-IN"/>
        </w:rPr>
        <w:t xml:space="preserve"> Similarity to cluster this.</w:t>
      </w:r>
    </w:p>
    <w:p w14:paraId="1517707C" w14:textId="77777777" w:rsidR="00E05804" w:rsidRPr="00E05804" w:rsidRDefault="00E05804" w:rsidP="00E05804">
      <w:pPr>
        <w:spacing w:after="0" w:line="276" w:lineRule="auto"/>
        <w:rPr>
          <w:rFonts w:ascii="Times New Roman" w:eastAsia="Times New Roman" w:hAnsi="Times New Roman" w:cs="Times New Roman"/>
          <w:lang w:val="en-IN" w:eastAsia="en-IN"/>
        </w:rPr>
      </w:pPr>
    </w:p>
    <w:p w14:paraId="3F42F2C1" w14:textId="7EEC4F92" w:rsidR="00E05804" w:rsidRPr="00E05804" w:rsidRDefault="00E05804" w:rsidP="00CB1ED0">
      <w:pPr>
        <w:pStyle w:val="ListParagraph"/>
        <w:spacing w:after="0" w:line="276" w:lineRule="auto"/>
        <w:jc w:val="both"/>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We will use K-mean as a clustering algorithm. We will cluster a sample set of documents that are ingested to </w:t>
      </w:r>
      <w:proofErr w:type="spellStart"/>
      <w:r w:rsidRPr="00E05804">
        <w:rPr>
          <w:rFonts w:ascii="Times New Roman" w:eastAsia="Times New Roman" w:hAnsi="Times New Roman" w:cs="Times New Roman"/>
          <w:color w:val="000000"/>
          <w:lang w:val="en-IN" w:eastAsia="en-IN"/>
        </w:rPr>
        <w:t>Solr</w:t>
      </w:r>
      <w:proofErr w:type="spellEnd"/>
      <w:r w:rsidRPr="00E05804">
        <w:rPr>
          <w:rFonts w:ascii="Times New Roman" w:eastAsia="Times New Roman" w:hAnsi="Times New Roman" w:cs="Times New Roman"/>
          <w:color w:val="000000"/>
          <w:lang w:val="en-IN" w:eastAsia="en-IN"/>
        </w:rPr>
        <w:t xml:space="preserve"> index. The set contains documents in /</w:t>
      </w:r>
      <w:proofErr w:type="spellStart"/>
      <w:r w:rsidRPr="00E05804">
        <w:rPr>
          <w:rFonts w:ascii="Times New Roman" w:eastAsia="Times New Roman" w:hAnsi="Times New Roman" w:cs="Times New Roman"/>
          <w:color w:val="000000"/>
          <w:lang w:val="en-IN" w:eastAsia="en-IN"/>
        </w:rPr>
        <w:t>gov</w:t>
      </w:r>
      <w:proofErr w:type="spellEnd"/>
      <w:r w:rsidRPr="00E05804">
        <w:rPr>
          <w:rFonts w:ascii="Times New Roman" w:eastAsia="Times New Roman" w:hAnsi="Times New Roman" w:cs="Times New Roman"/>
          <w:color w:val="000000"/>
          <w:lang w:val="en-IN" w:eastAsia="en-IN"/>
        </w:rPr>
        <w:t>/</w:t>
      </w:r>
      <w:proofErr w:type="spellStart"/>
      <w:proofErr w:type="gramStart"/>
      <w:r w:rsidRPr="00E05804">
        <w:rPr>
          <w:rFonts w:ascii="Times New Roman" w:eastAsia="Times New Roman" w:hAnsi="Times New Roman" w:cs="Times New Roman"/>
          <w:color w:val="000000"/>
          <w:lang w:val="en-IN" w:eastAsia="en-IN"/>
        </w:rPr>
        <w:t>nasa</w:t>
      </w:r>
      <w:proofErr w:type="spellEnd"/>
      <w:r w:rsidRPr="00E05804">
        <w:rPr>
          <w:rFonts w:ascii="Times New Roman" w:eastAsia="Times New Roman" w:hAnsi="Times New Roman" w:cs="Times New Roman"/>
          <w:color w:val="000000"/>
          <w:lang w:val="en-IN" w:eastAsia="en-IN"/>
        </w:rPr>
        <w:t>/</w:t>
      </w:r>
      <w:proofErr w:type="gramEnd"/>
      <w:r w:rsidRPr="00E05804">
        <w:rPr>
          <w:rFonts w:ascii="Times New Roman" w:eastAsia="Times New Roman" w:hAnsi="Times New Roman" w:cs="Times New Roman"/>
          <w:color w:val="000000"/>
          <w:lang w:val="en-IN" w:eastAsia="en-IN"/>
        </w:rPr>
        <w:t>climate in polar-</w:t>
      </w:r>
      <w:proofErr w:type="spellStart"/>
      <w:r w:rsidRPr="00E05804">
        <w:rPr>
          <w:rFonts w:ascii="Times New Roman" w:eastAsia="Times New Roman" w:hAnsi="Times New Roman" w:cs="Times New Roman"/>
          <w:color w:val="000000"/>
          <w:lang w:val="en-IN" w:eastAsia="en-IN"/>
        </w:rPr>
        <w:t>fulldump</w:t>
      </w:r>
      <w:proofErr w:type="spellEnd"/>
      <w:r w:rsidRPr="00E05804">
        <w:rPr>
          <w:rFonts w:ascii="Times New Roman" w:eastAsia="Times New Roman" w:hAnsi="Times New Roman" w:cs="Times New Roman"/>
          <w:color w:val="000000"/>
          <w:lang w:val="en-IN" w:eastAsia="en-IN"/>
        </w:rPr>
        <w:t xml:space="preserve"> dataset which are about 1200 files but when extracted there will be around 300 files for each metadata type. For related publication and author we will use another set of documents extracted from various folder which are around 45 files. </w:t>
      </w:r>
    </w:p>
    <w:p w14:paraId="48481D8C" w14:textId="77777777" w:rsidR="00414F87" w:rsidRPr="00414F87" w:rsidRDefault="00414F87" w:rsidP="00414F87">
      <w:pPr>
        <w:pStyle w:val="ListParagraph"/>
        <w:spacing w:after="0" w:line="276" w:lineRule="auto"/>
        <w:rPr>
          <w:rFonts w:ascii="Times New Roman" w:eastAsia="Times New Roman" w:hAnsi="Times New Roman" w:cs="Times New Roman"/>
          <w:lang w:val="en-IN" w:eastAsia="en-IN"/>
        </w:rPr>
      </w:pPr>
    </w:p>
    <w:p w14:paraId="0667A850" w14:textId="115B0F44" w:rsidR="00E05804" w:rsidRPr="00E05804" w:rsidRDefault="00E05804" w:rsidP="00CB1ED0">
      <w:pPr>
        <w:pStyle w:val="ListParagraph"/>
        <w:spacing w:after="0" w:line="276" w:lineRule="auto"/>
        <w:jc w:val="both"/>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To select number of clusters (k), we will run the clustering with number of clusters vary from 2 to 10. We then plot normalized distortion value and select number of cluster by Elbow method. Selected number of cluster for measurement, related publication and author, locations and SWEET concepts are 6, 4, 5 and 4 respectively. </w:t>
      </w:r>
    </w:p>
    <w:p w14:paraId="51B0C281" w14:textId="77777777" w:rsidR="00E05804" w:rsidRPr="00E05804" w:rsidRDefault="00E05804" w:rsidP="00E05804">
      <w:pPr>
        <w:spacing w:after="0" w:line="276" w:lineRule="auto"/>
        <w:rPr>
          <w:rFonts w:ascii="Times New Roman" w:eastAsia="Times New Roman" w:hAnsi="Times New Roman" w:cs="Times New Roman"/>
          <w:lang w:val="en-IN" w:eastAsia="en-IN"/>
        </w:rPr>
      </w:pPr>
    </w:p>
    <w:p w14:paraId="0522A69C" w14:textId="6B427C5C" w:rsidR="00E05804" w:rsidRDefault="00E05804" w:rsidP="00E05804">
      <w:pPr>
        <w:spacing w:after="0" w:line="276" w:lineRule="auto"/>
        <w:jc w:val="center"/>
        <w:rPr>
          <w:rFonts w:ascii="Times New Roman" w:eastAsia="Times New Roman" w:hAnsi="Times New Roman" w:cs="Times New Roman"/>
          <w:lang w:val="en-IN" w:eastAsia="en-IN"/>
        </w:rPr>
      </w:pPr>
      <w:r w:rsidRPr="00E05804">
        <w:rPr>
          <w:rFonts w:ascii="Times New Roman" w:eastAsia="Times New Roman" w:hAnsi="Times New Roman" w:cs="Times New Roman"/>
          <w:noProof/>
          <w:color w:val="000000"/>
          <w:lang w:val="en-IN" w:eastAsia="en-IN"/>
        </w:rPr>
        <w:lastRenderedPageBreak/>
        <w:drawing>
          <wp:inline distT="0" distB="0" distL="0" distR="0" wp14:anchorId="23D99C01" wp14:editId="69524382">
            <wp:extent cx="4229100" cy="2500752"/>
            <wp:effectExtent l="0" t="0" r="0" b="0"/>
            <wp:docPr id="5" name="Picture 5" descr="https://lh5.googleusercontent.com/oidWcUAP5PFyE-W4uog1wU_RBPiz5loeYFU2iXMJu0gfydG5v3z_2MBqhk9-qxP7VBDs7cDoTmFndh99YIbxLKT2m8Pt58OTVZR0S9eK5aWGjMugyKO-V7ZC4p1Iwk-UwADt-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idWcUAP5PFyE-W4uog1wU_RBPiz5loeYFU2iXMJu0gfydG5v3z_2MBqhk9-qxP7VBDs7cDoTmFndh99YIbxLKT2m8Pt58OTVZR0S9eK5aWGjMugyKO-V7ZC4p1Iwk-UwADt-6-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5948" cy="2504801"/>
                    </a:xfrm>
                    <a:prstGeom prst="rect">
                      <a:avLst/>
                    </a:prstGeom>
                    <a:noFill/>
                    <a:ln>
                      <a:noFill/>
                    </a:ln>
                  </pic:spPr>
                </pic:pic>
              </a:graphicData>
            </a:graphic>
          </wp:inline>
        </w:drawing>
      </w:r>
    </w:p>
    <w:p w14:paraId="08953BEF" w14:textId="77777777" w:rsidR="001B3AC8" w:rsidRPr="001B3AC8" w:rsidRDefault="001B3AC8" w:rsidP="00E05804">
      <w:pPr>
        <w:spacing w:after="0" w:line="276" w:lineRule="auto"/>
        <w:jc w:val="center"/>
        <w:rPr>
          <w:rFonts w:ascii="Times New Roman" w:eastAsia="Times New Roman" w:hAnsi="Times New Roman" w:cs="Times New Roman"/>
          <w:sz w:val="4"/>
          <w:szCs w:val="4"/>
          <w:lang w:val="en-IN" w:eastAsia="en-IN"/>
        </w:rPr>
      </w:pPr>
    </w:p>
    <w:p w14:paraId="27811F38" w14:textId="7CD6E230" w:rsidR="008D2B6C" w:rsidRDefault="008D2B6C" w:rsidP="00E05804">
      <w:pPr>
        <w:spacing w:after="0" w:line="276"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Fig 2: Tika Similarity Results- Distortion Values v/s Number of Clusters for various parsers</w:t>
      </w:r>
    </w:p>
    <w:p w14:paraId="2ED29ED2" w14:textId="77777777" w:rsidR="00414F87" w:rsidRDefault="00414F87" w:rsidP="00BD72FC">
      <w:pPr>
        <w:spacing w:after="0" w:line="276" w:lineRule="auto"/>
        <w:jc w:val="both"/>
        <w:rPr>
          <w:rFonts w:ascii="Times New Roman" w:eastAsia="Times New Roman" w:hAnsi="Times New Roman" w:cs="Times New Roman"/>
          <w:lang w:val="en-IN" w:eastAsia="en-IN"/>
        </w:rPr>
      </w:pPr>
    </w:p>
    <w:p w14:paraId="47305143" w14:textId="683F73B2" w:rsidR="00E05804" w:rsidRPr="00E05804" w:rsidRDefault="00E05804" w:rsidP="00BD72FC">
      <w:pPr>
        <w:spacing w:after="0" w:line="276" w:lineRule="auto"/>
        <w:ind w:left="720"/>
        <w:jc w:val="both"/>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Clusters visualizations are located in </w:t>
      </w:r>
      <w:proofErr w:type="spellStart"/>
      <w:r w:rsidRPr="00E05804">
        <w:rPr>
          <w:rFonts w:ascii="Times New Roman" w:eastAsia="Times New Roman" w:hAnsi="Times New Roman" w:cs="Times New Roman"/>
          <w:color w:val="000000"/>
          <w:lang w:val="en-IN" w:eastAsia="en-IN"/>
        </w:rPr>
        <w:t>tika</w:t>
      </w:r>
      <w:proofErr w:type="spellEnd"/>
      <w:r w:rsidRPr="00E05804">
        <w:rPr>
          <w:rFonts w:ascii="Times New Roman" w:eastAsia="Times New Roman" w:hAnsi="Times New Roman" w:cs="Times New Roman"/>
          <w:color w:val="000000"/>
          <w:lang w:val="en-IN" w:eastAsia="en-IN"/>
        </w:rPr>
        <w:t>-similarity/result folder. The code can be executed using the following command</w:t>
      </w:r>
      <w:r w:rsidR="00414F87">
        <w:rPr>
          <w:rFonts w:ascii="Times New Roman" w:eastAsia="Times New Roman" w:hAnsi="Times New Roman" w:cs="Times New Roman"/>
          <w:color w:val="000000"/>
          <w:lang w:val="en-IN" w:eastAsia="en-IN"/>
        </w:rPr>
        <w:t xml:space="preserve">: </w:t>
      </w:r>
      <w:r w:rsidRPr="00E05804">
        <w:rPr>
          <w:rFonts w:ascii="Times New Roman" w:eastAsia="Times New Roman" w:hAnsi="Times New Roman" w:cs="Times New Roman"/>
          <w:color w:val="000000"/>
          <w:lang w:val="en-IN" w:eastAsia="en-IN"/>
        </w:rPr>
        <w:t xml:space="preserve">python </w:t>
      </w:r>
      <w:r w:rsidRPr="00E05804">
        <w:rPr>
          <w:rFonts w:ascii="Times New Roman" w:eastAsia="Times New Roman" w:hAnsi="Times New Roman" w:cs="Times New Roman"/>
          <w:b/>
          <w:bCs/>
          <w:color w:val="000000"/>
          <w:lang w:val="en-IN" w:eastAsia="en-IN"/>
        </w:rPr>
        <w:t>solr_metadata_cluster.py</w:t>
      </w:r>
      <w:r w:rsidRPr="00E05804">
        <w:rPr>
          <w:rFonts w:ascii="Times New Roman" w:eastAsia="Times New Roman" w:hAnsi="Times New Roman" w:cs="Times New Roman"/>
          <w:color w:val="000000"/>
          <w:lang w:val="en-IN" w:eastAsia="en-IN"/>
        </w:rPr>
        <w:t xml:space="preserve"> </w:t>
      </w:r>
      <w:proofErr w:type="gramStart"/>
      <w:r w:rsidRPr="00E05804">
        <w:rPr>
          <w:rFonts w:ascii="Times New Roman" w:eastAsia="Times New Roman" w:hAnsi="Times New Roman" w:cs="Times New Roman"/>
          <w:i/>
          <w:iCs/>
          <w:color w:val="000000"/>
          <w:lang w:val="en-IN" w:eastAsia="en-IN"/>
        </w:rPr>
        <w:t>type</w:t>
      </w:r>
      <w:r w:rsidRPr="00E05804">
        <w:rPr>
          <w:rFonts w:ascii="Times New Roman" w:eastAsia="Times New Roman" w:hAnsi="Times New Roman" w:cs="Times New Roman"/>
          <w:color w:val="000000"/>
          <w:lang w:val="en-IN" w:eastAsia="en-IN"/>
        </w:rPr>
        <w:t>(</w:t>
      </w:r>
      <w:proofErr w:type="spellStart"/>
      <w:proofErr w:type="gramEnd"/>
      <w:r w:rsidRPr="00E05804">
        <w:rPr>
          <w:rFonts w:ascii="Times New Roman" w:eastAsia="Times New Roman" w:hAnsi="Times New Roman" w:cs="Times New Roman"/>
          <w:color w:val="000000"/>
          <w:lang w:val="en-IN" w:eastAsia="en-IN"/>
        </w:rPr>
        <w:t>measurement|grobid|geo|sweet</w:t>
      </w:r>
      <w:proofErr w:type="spellEnd"/>
      <w:r w:rsidRPr="00E05804">
        <w:rPr>
          <w:rFonts w:ascii="Times New Roman" w:eastAsia="Times New Roman" w:hAnsi="Times New Roman" w:cs="Times New Roman"/>
          <w:color w:val="000000"/>
          <w:lang w:val="en-IN" w:eastAsia="en-IN"/>
        </w:rPr>
        <w:t xml:space="preserve">) </w:t>
      </w:r>
      <w:proofErr w:type="spellStart"/>
      <w:r w:rsidRPr="00E05804">
        <w:rPr>
          <w:rFonts w:ascii="Times New Roman" w:eastAsia="Times New Roman" w:hAnsi="Times New Roman" w:cs="Times New Roman"/>
          <w:i/>
          <w:iCs/>
          <w:color w:val="000000"/>
          <w:lang w:val="en-IN" w:eastAsia="en-IN"/>
        </w:rPr>
        <w:t>solrUrl</w:t>
      </w:r>
      <w:proofErr w:type="spellEnd"/>
      <w:r w:rsidRPr="00E05804">
        <w:rPr>
          <w:rFonts w:ascii="Times New Roman" w:eastAsia="Times New Roman" w:hAnsi="Times New Roman" w:cs="Times New Roman"/>
          <w:i/>
          <w:iCs/>
          <w:color w:val="000000"/>
          <w:lang w:val="en-IN" w:eastAsia="en-IN"/>
        </w:rPr>
        <w:t xml:space="preserve"> </w:t>
      </w:r>
      <w:proofErr w:type="spellStart"/>
      <w:r w:rsidRPr="00E05804">
        <w:rPr>
          <w:rFonts w:ascii="Times New Roman" w:eastAsia="Times New Roman" w:hAnsi="Times New Roman" w:cs="Times New Roman"/>
          <w:i/>
          <w:iCs/>
          <w:color w:val="000000"/>
          <w:lang w:val="en-IN" w:eastAsia="en-IN"/>
        </w:rPr>
        <w:t>noOfCluster</w:t>
      </w:r>
      <w:proofErr w:type="spellEnd"/>
    </w:p>
    <w:p w14:paraId="4D25A4CD" w14:textId="33AD6057" w:rsidR="00E05804" w:rsidRPr="00E05804" w:rsidRDefault="00E05804" w:rsidP="00BD72FC">
      <w:pPr>
        <w:spacing w:after="0" w:line="276" w:lineRule="auto"/>
        <w:jc w:val="both"/>
        <w:rPr>
          <w:rFonts w:ascii="Times New Roman" w:hAnsi="Times New Roman" w:cs="Times New Roman"/>
        </w:rPr>
      </w:pPr>
      <w:r w:rsidRPr="00E05804">
        <w:rPr>
          <w:rFonts w:ascii="Times New Roman" w:eastAsia="Times New Roman" w:hAnsi="Times New Roman" w:cs="Times New Roman"/>
          <w:color w:val="000000"/>
          <w:lang w:val="en-IN" w:eastAsia="en-IN"/>
        </w:rPr>
        <w:tab/>
        <w:t>Or</w:t>
      </w:r>
      <w:r w:rsidR="00414F87">
        <w:rPr>
          <w:rFonts w:ascii="Times New Roman" w:eastAsia="Times New Roman" w:hAnsi="Times New Roman" w:cs="Times New Roman"/>
          <w:color w:val="000000"/>
          <w:lang w:val="en-IN" w:eastAsia="en-IN"/>
        </w:rPr>
        <w:t xml:space="preserve">, </w:t>
      </w:r>
      <w:r w:rsidRPr="00E05804">
        <w:rPr>
          <w:rFonts w:ascii="Times New Roman" w:eastAsia="Times New Roman" w:hAnsi="Times New Roman" w:cs="Times New Roman"/>
          <w:color w:val="000000"/>
          <w:lang w:val="en-IN" w:eastAsia="en-IN"/>
        </w:rPr>
        <w:t>execute this command for sample results</w:t>
      </w:r>
      <w:r w:rsidR="00414F87">
        <w:rPr>
          <w:rFonts w:ascii="Times New Roman" w:eastAsia="Times New Roman" w:hAnsi="Times New Roman" w:cs="Times New Roman"/>
          <w:color w:val="000000"/>
          <w:lang w:val="en-IN" w:eastAsia="en-IN"/>
        </w:rPr>
        <w:t xml:space="preserve">: </w:t>
      </w:r>
      <w:r w:rsidRPr="00E05804">
        <w:rPr>
          <w:rFonts w:ascii="Times New Roman" w:eastAsia="Times New Roman" w:hAnsi="Times New Roman" w:cs="Times New Roman"/>
          <w:color w:val="000000"/>
          <w:lang w:val="en-IN" w:eastAsia="en-IN"/>
        </w:rPr>
        <w:t xml:space="preserve">python </w:t>
      </w:r>
      <w:r w:rsidRPr="00E05804">
        <w:rPr>
          <w:rFonts w:ascii="Times New Roman" w:eastAsia="Times New Roman" w:hAnsi="Times New Roman" w:cs="Times New Roman"/>
          <w:b/>
          <w:bCs/>
          <w:color w:val="000000"/>
          <w:lang w:val="en-IN" w:eastAsia="en-IN"/>
        </w:rPr>
        <w:t xml:space="preserve">solr_metadata_cluster.py </w:t>
      </w:r>
      <w:r w:rsidRPr="00E05804">
        <w:rPr>
          <w:rFonts w:ascii="Times New Roman" w:eastAsia="Times New Roman" w:hAnsi="Times New Roman" w:cs="Times New Roman"/>
          <w:color w:val="000000"/>
          <w:lang w:val="en-IN" w:eastAsia="en-IN"/>
        </w:rPr>
        <w:t>sample</w:t>
      </w:r>
    </w:p>
    <w:p w14:paraId="1B387778" w14:textId="77777777" w:rsidR="007A3C27" w:rsidRPr="007A3C27" w:rsidRDefault="007A3C27" w:rsidP="00E41469">
      <w:pPr>
        <w:widowControl w:val="0"/>
        <w:autoSpaceDE w:val="0"/>
        <w:autoSpaceDN w:val="0"/>
        <w:adjustRightInd w:val="0"/>
        <w:spacing w:after="0"/>
        <w:rPr>
          <w:rFonts w:ascii="Times New Roman" w:hAnsi="Times New Roman" w:cs="Times New Roman"/>
        </w:rPr>
      </w:pPr>
    </w:p>
    <w:p w14:paraId="7DEA91F3" w14:textId="77777777" w:rsidR="007A3C27" w:rsidRPr="00B35023" w:rsidRDefault="007A3C27" w:rsidP="007A3C27">
      <w:pPr>
        <w:pStyle w:val="ListParagraph"/>
        <w:widowControl w:val="0"/>
        <w:autoSpaceDE w:val="0"/>
        <w:autoSpaceDN w:val="0"/>
        <w:adjustRightInd w:val="0"/>
        <w:spacing w:after="0"/>
        <w:ind w:left="576"/>
        <w:rPr>
          <w:rFonts w:ascii="Times New Roman" w:hAnsi="Times New Roman" w:cs="Times New Roman"/>
        </w:rPr>
      </w:pPr>
    </w:p>
    <w:p w14:paraId="5D31119F" w14:textId="2D7E00E2" w:rsidR="00B35023" w:rsidRPr="00431F8E" w:rsidRDefault="00431F8E" w:rsidP="00431F8E">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D3 visualizations</w:t>
      </w:r>
    </w:p>
    <w:p w14:paraId="068A374E" w14:textId="77777777" w:rsidR="00431F8E" w:rsidRPr="00431F8E" w:rsidRDefault="00431F8E" w:rsidP="00431F8E">
      <w:pPr>
        <w:pStyle w:val="ListParagraph"/>
        <w:widowControl w:val="0"/>
        <w:autoSpaceDE w:val="0"/>
        <w:autoSpaceDN w:val="0"/>
        <w:adjustRightInd w:val="0"/>
        <w:spacing w:after="0"/>
        <w:ind w:left="576"/>
        <w:rPr>
          <w:rFonts w:ascii="Times New Roman" w:hAnsi="Times New Roman" w:cs="Times New Roman"/>
        </w:rPr>
      </w:pPr>
    </w:p>
    <w:p w14:paraId="7094E618" w14:textId="46475F55" w:rsidR="00431F8E" w:rsidRPr="00E86311" w:rsidRDefault="00E86311" w:rsidP="00BD72FC">
      <w:pPr>
        <w:pStyle w:val="ListParagraph"/>
        <w:widowControl w:val="0"/>
        <w:numPr>
          <w:ilvl w:val="0"/>
          <w:numId w:val="33"/>
        </w:numPr>
        <w:autoSpaceDE w:val="0"/>
        <w:autoSpaceDN w:val="0"/>
        <w:adjustRightInd w:val="0"/>
        <w:spacing w:after="0"/>
        <w:jc w:val="both"/>
        <w:rPr>
          <w:rStyle w:val="Hyperlink"/>
          <w:rFonts w:ascii="Times New Roman" w:hAnsi="Times New Roman" w:cs="Times New Roman"/>
          <w:color w:val="auto"/>
          <w:u w:val="none"/>
        </w:rPr>
      </w:pPr>
      <w:r>
        <w:rPr>
          <w:rFonts w:ascii="Times New Roman" w:eastAsia="Times New Roman" w:hAnsi="Times New Roman" w:cs="Times New Roman"/>
          <w:lang w:val="en-IN" w:eastAsia="en-IN"/>
        </w:rPr>
        <w:t xml:space="preserve">Website for viewing the visualizations: </w:t>
      </w:r>
      <w:hyperlink r:id="rId8" w:history="1">
        <w:r w:rsidRPr="0003461A">
          <w:rPr>
            <w:rStyle w:val="Hyperlink"/>
            <w:rFonts w:ascii="Times New Roman" w:hAnsi="Times New Roman" w:cs="Times New Roman"/>
            <w:i/>
            <w:sz w:val="24"/>
            <w:szCs w:val="24"/>
          </w:rPr>
          <w:t>http://harshfatepuria.github.io</w:t>
        </w:r>
      </w:hyperlink>
    </w:p>
    <w:p w14:paraId="3B2109FC" w14:textId="44F91E38" w:rsidR="00E86311" w:rsidRDefault="00E86311" w:rsidP="00BD72FC">
      <w:pPr>
        <w:pStyle w:val="ListParagraph"/>
        <w:widowControl w:val="0"/>
        <w:numPr>
          <w:ilvl w:val="0"/>
          <w:numId w:val="33"/>
        </w:numPr>
        <w:autoSpaceDE w:val="0"/>
        <w:autoSpaceDN w:val="0"/>
        <w:adjustRightInd w:val="0"/>
        <w:spacing w:after="0"/>
        <w:jc w:val="both"/>
        <w:rPr>
          <w:rFonts w:ascii="Times New Roman" w:hAnsi="Times New Roman" w:cs="Times New Roman"/>
        </w:rPr>
      </w:pPr>
      <w:r>
        <w:rPr>
          <w:rFonts w:ascii="Times New Roman" w:hAnsi="Times New Roman" w:cs="Times New Roman"/>
        </w:rPr>
        <w:t>The following D3 visualizations represent our extracted features</w:t>
      </w:r>
      <w:r w:rsidR="001B3AC8">
        <w:rPr>
          <w:rFonts w:ascii="Times New Roman" w:hAnsi="Times New Roman" w:cs="Times New Roman"/>
        </w:rPr>
        <w:t xml:space="preserve"> and some analysis on them</w:t>
      </w:r>
      <w:r>
        <w:rPr>
          <w:rFonts w:ascii="Times New Roman" w:hAnsi="Times New Roman" w:cs="Times New Roman"/>
        </w:rPr>
        <w:t xml:space="preserve"> using the parsers developed throughout the past month. </w:t>
      </w:r>
    </w:p>
    <w:p w14:paraId="43039AF3" w14:textId="77777777" w:rsidR="00DC404F" w:rsidRDefault="00DC404F" w:rsidP="00DC404F">
      <w:pPr>
        <w:pStyle w:val="ListParagraph"/>
        <w:widowControl w:val="0"/>
        <w:autoSpaceDE w:val="0"/>
        <w:autoSpaceDN w:val="0"/>
        <w:adjustRightInd w:val="0"/>
        <w:spacing w:after="0"/>
        <w:ind w:left="630"/>
        <w:rPr>
          <w:rFonts w:ascii="Times New Roman" w:hAnsi="Times New Roman" w:cs="Times New Roman"/>
        </w:rPr>
      </w:pPr>
    </w:p>
    <w:tbl>
      <w:tblPr>
        <w:tblStyle w:val="TableGrid"/>
        <w:tblW w:w="0" w:type="auto"/>
        <w:tblInd w:w="630" w:type="dxa"/>
        <w:tblLook w:val="04A0" w:firstRow="1" w:lastRow="0" w:firstColumn="1" w:lastColumn="0" w:noHBand="0" w:noVBand="1"/>
      </w:tblPr>
      <w:tblGrid>
        <w:gridCol w:w="2898"/>
        <w:gridCol w:w="7776"/>
      </w:tblGrid>
      <w:tr w:rsidR="00DC404F" w14:paraId="7BB628E0" w14:textId="77777777" w:rsidTr="001B3AC8">
        <w:tc>
          <w:tcPr>
            <w:tcW w:w="2898" w:type="dxa"/>
          </w:tcPr>
          <w:p w14:paraId="240927C8" w14:textId="77777777" w:rsidR="00DC404F" w:rsidRPr="001B3AC8" w:rsidRDefault="00DC404F" w:rsidP="001B3AC8">
            <w:pPr>
              <w:pStyle w:val="ListParagraph"/>
              <w:widowControl w:val="0"/>
              <w:autoSpaceDE w:val="0"/>
              <w:autoSpaceDN w:val="0"/>
              <w:adjustRightInd w:val="0"/>
              <w:spacing w:line="276" w:lineRule="auto"/>
              <w:ind w:left="0"/>
              <w:rPr>
                <w:rFonts w:ascii="Times New Roman" w:hAnsi="Times New Roman" w:cs="Times New Roman"/>
                <w:b/>
                <w:sz w:val="22"/>
                <w:szCs w:val="22"/>
              </w:rPr>
            </w:pPr>
            <w:r w:rsidRPr="001B3AC8">
              <w:rPr>
                <w:rFonts w:ascii="Times New Roman" w:hAnsi="Times New Roman" w:cs="Times New Roman"/>
                <w:b/>
                <w:sz w:val="22"/>
                <w:szCs w:val="22"/>
              </w:rPr>
              <w:t>Visualization</w:t>
            </w:r>
          </w:p>
          <w:p w14:paraId="5A7E756C" w14:textId="39CE5851" w:rsidR="001B3AC8" w:rsidRPr="001B3AC8" w:rsidRDefault="001B3AC8" w:rsidP="001B3AC8">
            <w:pPr>
              <w:pStyle w:val="ListParagraph"/>
              <w:widowControl w:val="0"/>
              <w:autoSpaceDE w:val="0"/>
              <w:autoSpaceDN w:val="0"/>
              <w:adjustRightInd w:val="0"/>
              <w:spacing w:line="276" w:lineRule="auto"/>
              <w:ind w:left="0"/>
              <w:rPr>
                <w:rFonts w:ascii="Times New Roman" w:hAnsi="Times New Roman" w:cs="Times New Roman"/>
                <w:b/>
                <w:sz w:val="22"/>
                <w:szCs w:val="22"/>
              </w:rPr>
            </w:pPr>
          </w:p>
        </w:tc>
        <w:tc>
          <w:tcPr>
            <w:tcW w:w="7776" w:type="dxa"/>
          </w:tcPr>
          <w:p w14:paraId="406B9EC1" w14:textId="3C1EF783" w:rsidR="00DC404F" w:rsidRPr="001B3AC8" w:rsidRDefault="00DC404F" w:rsidP="001B3AC8">
            <w:pPr>
              <w:pStyle w:val="ListParagraph"/>
              <w:widowControl w:val="0"/>
              <w:autoSpaceDE w:val="0"/>
              <w:autoSpaceDN w:val="0"/>
              <w:adjustRightInd w:val="0"/>
              <w:spacing w:line="276" w:lineRule="auto"/>
              <w:ind w:left="0"/>
              <w:rPr>
                <w:rFonts w:ascii="Times New Roman" w:hAnsi="Times New Roman" w:cs="Times New Roman"/>
                <w:b/>
                <w:sz w:val="22"/>
                <w:szCs w:val="22"/>
              </w:rPr>
            </w:pPr>
            <w:r w:rsidRPr="001B3AC8">
              <w:rPr>
                <w:rFonts w:ascii="Times New Roman" w:hAnsi="Times New Roman" w:cs="Times New Roman"/>
                <w:b/>
                <w:sz w:val="22"/>
                <w:szCs w:val="22"/>
              </w:rPr>
              <w:t>Explanation</w:t>
            </w:r>
          </w:p>
        </w:tc>
      </w:tr>
      <w:tr w:rsidR="00DC404F" w14:paraId="35F8BEED" w14:textId="77777777" w:rsidTr="001B3AC8">
        <w:tc>
          <w:tcPr>
            <w:tcW w:w="2898" w:type="dxa"/>
          </w:tcPr>
          <w:p w14:paraId="164B269E" w14:textId="71985E06" w:rsidR="00DC404F" w:rsidRPr="001B3AC8" w:rsidRDefault="00DC404F" w:rsidP="001B3AC8">
            <w:pPr>
              <w:pStyle w:val="ListParagraph"/>
              <w:widowControl w:val="0"/>
              <w:numPr>
                <w:ilvl w:val="1"/>
                <w:numId w:val="39"/>
              </w:numPr>
              <w:autoSpaceDE w:val="0"/>
              <w:autoSpaceDN w:val="0"/>
              <w:adjustRightInd w:val="0"/>
              <w:spacing w:before="60" w:after="60" w:line="276" w:lineRule="auto"/>
              <w:jc w:val="both"/>
              <w:rPr>
                <w:rFonts w:ascii="Times New Roman" w:hAnsi="Times New Roman" w:cs="Times New Roman"/>
                <w:sz w:val="22"/>
                <w:szCs w:val="22"/>
              </w:rPr>
            </w:pPr>
            <w:r w:rsidRPr="001B3AC8">
              <w:rPr>
                <w:rFonts w:ascii="Times New Roman" w:hAnsi="Times New Roman" w:cs="Times New Roman"/>
                <w:sz w:val="22"/>
                <w:szCs w:val="22"/>
              </w:rPr>
              <w:t>SWEET Concept</w:t>
            </w:r>
          </w:p>
        </w:tc>
        <w:tc>
          <w:tcPr>
            <w:tcW w:w="7776" w:type="dxa"/>
          </w:tcPr>
          <w:p w14:paraId="5C153E02" w14:textId="331EF065" w:rsidR="00DC404F" w:rsidRPr="001B3AC8" w:rsidRDefault="00DC404F" w:rsidP="001E0494">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r w:rsidRPr="001B3AC8">
              <w:rPr>
                <w:rFonts w:ascii="Times New Roman" w:hAnsi="Times New Roman" w:cs="Times New Roman"/>
                <w:sz w:val="22"/>
                <w:szCs w:val="22"/>
              </w:rPr>
              <w:t>Gives a count analysis on the extracted SWEET terms from the text. Restricted to top 100 results.</w:t>
            </w:r>
            <w:r w:rsidR="001B3AC8" w:rsidRPr="001B3AC8">
              <w:rPr>
                <w:rFonts w:ascii="Times New Roman" w:hAnsi="Times New Roman" w:cs="Times New Roman"/>
                <w:sz w:val="22"/>
                <w:szCs w:val="22"/>
              </w:rPr>
              <w:t xml:space="preserve"> File Name: sweetOntologyCountBarChart.html</w:t>
            </w:r>
          </w:p>
        </w:tc>
      </w:tr>
      <w:tr w:rsidR="00DC404F" w14:paraId="5A65A41C" w14:textId="77777777" w:rsidTr="001B3AC8">
        <w:tc>
          <w:tcPr>
            <w:tcW w:w="2898" w:type="dxa"/>
          </w:tcPr>
          <w:p w14:paraId="22C148AA" w14:textId="422B4059" w:rsidR="00DC404F" w:rsidRPr="001B3AC8" w:rsidRDefault="00DC404F"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sz w:val="22"/>
                <w:szCs w:val="22"/>
              </w:rPr>
            </w:pPr>
            <w:r w:rsidRPr="001B3AC8">
              <w:rPr>
                <w:rFonts w:ascii="Times New Roman" w:hAnsi="Times New Roman" w:cs="Times New Roman"/>
                <w:sz w:val="22"/>
                <w:szCs w:val="22"/>
              </w:rPr>
              <w:t>Grobid + Google Scholar</w:t>
            </w:r>
          </w:p>
        </w:tc>
        <w:tc>
          <w:tcPr>
            <w:tcW w:w="7776" w:type="dxa"/>
          </w:tcPr>
          <w:p w14:paraId="6C0D6EEE" w14:textId="42053B1E" w:rsidR="00DC404F" w:rsidRPr="001B3AC8" w:rsidRDefault="00DC404F" w:rsidP="001E0494">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r w:rsidRPr="001B3AC8">
              <w:rPr>
                <w:rFonts w:ascii="Times New Roman" w:hAnsi="Times New Roman" w:cs="Times New Roman"/>
                <w:sz w:val="22"/>
                <w:szCs w:val="22"/>
              </w:rPr>
              <w:t>A dendogram of publications with authors and authors of related publications. Helped in finding overlap between authors in related publications.</w:t>
            </w:r>
            <w:r w:rsidR="001B3AC8" w:rsidRPr="001B3AC8">
              <w:rPr>
                <w:rFonts w:ascii="Times New Roman" w:hAnsi="Times New Roman" w:cs="Times New Roman"/>
                <w:sz w:val="22"/>
                <w:szCs w:val="22"/>
              </w:rPr>
              <w:t xml:space="preserve"> File Name: relatedPublicationsDendogram.html</w:t>
            </w:r>
          </w:p>
        </w:tc>
      </w:tr>
      <w:tr w:rsidR="00DC404F" w14:paraId="69C90223" w14:textId="77777777" w:rsidTr="001B3AC8">
        <w:tc>
          <w:tcPr>
            <w:tcW w:w="2898" w:type="dxa"/>
          </w:tcPr>
          <w:p w14:paraId="0855A58F" w14:textId="0C38FC11" w:rsidR="00DC404F" w:rsidRPr="001B3AC8" w:rsidRDefault="00DC404F"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sz w:val="22"/>
                <w:szCs w:val="22"/>
              </w:rPr>
            </w:pPr>
            <w:r w:rsidRPr="001B3AC8">
              <w:rPr>
                <w:rFonts w:ascii="Times New Roman" w:hAnsi="Times New Roman" w:cs="Times New Roman"/>
                <w:sz w:val="22"/>
                <w:szCs w:val="22"/>
              </w:rPr>
              <w:t>Metadata Score Analysis</w:t>
            </w:r>
          </w:p>
        </w:tc>
        <w:tc>
          <w:tcPr>
            <w:tcW w:w="7776" w:type="dxa"/>
          </w:tcPr>
          <w:p w14:paraId="58BD1B31" w14:textId="3B92E238" w:rsidR="00DC404F" w:rsidRPr="001B3AC8" w:rsidRDefault="00DC404F" w:rsidP="001E0494">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r w:rsidRPr="001B3AC8">
              <w:rPr>
                <w:rFonts w:ascii="Times New Roman" w:hAnsi="Times New Roman" w:cs="Times New Roman"/>
                <w:sz w:val="22"/>
                <w:szCs w:val="22"/>
              </w:rPr>
              <w:t>Gives a visual representation of Metadata score based on number of fields present. The larger the circle, the higher the score.</w:t>
            </w:r>
            <w:r w:rsidR="001B3AC8" w:rsidRPr="001B3AC8">
              <w:rPr>
                <w:rFonts w:ascii="Times New Roman" w:hAnsi="Times New Roman" w:cs="Times New Roman"/>
                <w:sz w:val="22"/>
                <w:szCs w:val="22"/>
              </w:rPr>
              <w:t xml:space="preserve"> File Name: metadataScoreCirclePacking.html</w:t>
            </w:r>
          </w:p>
        </w:tc>
      </w:tr>
      <w:tr w:rsidR="00DC404F" w14:paraId="68BCA2DB" w14:textId="77777777" w:rsidTr="001B3AC8">
        <w:tc>
          <w:tcPr>
            <w:tcW w:w="2898" w:type="dxa"/>
          </w:tcPr>
          <w:p w14:paraId="5F63E2A9" w14:textId="1CA8F475" w:rsidR="00DC404F" w:rsidRPr="001B3AC8" w:rsidRDefault="00DC404F"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sz w:val="22"/>
                <w:szCs w:val="22"/>
              </w:rPr>
            </w:pPr>
            <w:r w:rsidRPr="001B3AC8">
              <w:rPr>
                <w:rFonts w:ascii="Times New Roman" w:hAnsi="Times New Roman" w:cs="Times New Roman"/>
                <w:sz w:val="22"/>
                <w:szCs w:val="22"/>
              </w:rPr>
              <w:t>Measurement Extraction</w:t>
            </w:r>
          </w:p>
        </w:tc>
        <w:tc>
          <w:tcPr>
            <w:tcW w:w="7776" w:type="dxa"/>
          </w:tcPr>
          <w:p w14:paraId="15FB6775" w14:textId="6FF9149B" w:rsidR="00DC404F" w:rsidRPr="001B3AC8" w:rsidRDefault="00DC404F" w:rsidP="001E0494">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r w:rsidRPr="001B3AC8">
              <w:rPr>
                <w:rFonts w:ascii="Times New Roman" w:hAnsi="Times New Roman" w:cs="Times New Roman"/>
                <w:sz w:val="22"/>
                <w:szCs w:val="22"/>
              </w:rPr>
              <w:t>Gives a count analysis of various types of measurement terminologies extracted from the data</w:t>
            </w:r>
            <w:r w:rsidR="001B3AC8" w:rsidRPr="001B3AC8">
              <w:rPr>
                <w:rFonts w:ascii="Times New Roman" w:hAnsi="Times New Roman" w:cs="Times New Roman"/>
                <w:sz w:val="22"/>
                <w:szCs w:val="22"/>
              </w:rPr>
              <w:t>. File Name: measurementCountBarChart.html</w:t>
            </w:r>
          </w:p>
        </w:tc>
      </w:tr>
      <w:tr w:rsidR="001E0494" w14:paraId="111D5F0D" w14:textId="77777777" w:rsidTr="001B3AC8">
        <w:tc>
          <w:tcPr>
            <w:tcW w:w="2898" w:type="dxa"/>
          </w:tcPr>
          <w:p w14:paraId="39B2237D" w14:textId="0849BD97" w:rsidR="001E0494" w:rsidRPr="001B3AC8" w:rsidRDefault="001E0494"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rPr>
            </w:pPr>
            <w:r w:rsidRPr="001B3AC8">
              <w:rPr>
                <w:rFonts w:ascii="Times New Roman" w:hAnsi="Times New Roman" w:cs="Times New Roman"/>
                <w:sz w:val="22"/>
                <w:szCs w:val="22"/>
              </w:rPr>
              <w:t>Geo Location Analysis</w:t>
            </w:r>
          </w:p>
        </w:tc>
        <w:tc>
          <w:tcPr>
            <w:tcW w:w="7776" w:type="dxa"/>
          </w:tcPr>
          <w:p w14:paraId="02083D1E" w14:textId="1EA4A750" w:rsidR="001E0494" w:rsidRPr="001B3AC8" w:rsidRDefault="001E0494" w:rsidP="001E0494">
            <w:pPr>
              <w:pStyle w:val="ListParagraph"/>
              <w:widowControl w:val="0"/>
              <w:autoSpaceDE w:val="0"/>
              <w:autoSpaceDN w:val="0"/>
              <w:adjustRightInd w:val="0"/>
              <w:spacing w:before="60" w:after="60" w:line="276" w:lineRule="auto"/>
              <w:ind w:left="0"/>
              <w:rPr>
                <w:rFonts w:ascii="Times New Roman" w:hAnsi="Times New Roman" w:cs="Times New Roman"/>
              </w:rPr>
            </w:pPr>
            <w:r w:rsidRPr="001B3AC8">
              <w:rPr>
                <w:rFonts w:ascii="Times New Roman" w:hAnsi="Times New Roman" w:cs="Times New Roman"/>
                <w:sz w:val="22"/>
                <w:szCs w:val="22"/>
              </w:rPr>
              <w:t>Gives an analysis of various locations extracted from the dataset. File Name: geoLocationCountPieChart.html</w:t>
            </w:r>
          </w:p>
        </w:tc>
      </w:tr>
      <w:tr w:rsidR="00DC404F" w14:paraId="73CC5B59" w14:textId="77777777" w:rsidTr="001B3AC8">
        <w:trPr>
          <w:trHeight w:val="305"/>
        </w:trPr>
        <w:tc>
          <w:tcPr>
            <w:tcW w:w="2898" w:type="dxa"/>
          </w:tcPr>
          <w:p w14:paraId="27C0A3F8" w14:textId="3698E2A2" w:rsidR="00DC404F" w:rsidRPr="001B3AC8" w:rsidRDefault="00E97B08"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sz w:val="22"/>
                <w:szCs w:val="22"/>
              </w:rPr>
            </w:pPr>
            <w:r>
              <w:rPr>
                <w:rFonts w:ascii="Times New Roman" w:hAnsi="Times New Roman" w:cs="Times New Roman"/>
                <w:sz w:val="22"/>
                <w:szCs w:val="22"/>
              </w:rPr>
              <w:t>Geo Location Clustering</w:t>
            </w:r>
          </w:p>
        </w:tc>
        <w:tc>
          <w:tcPr>
            <w:tcW w:w="7776" w:type="dxa"/>
          </w:tcPr>
          <w:p w14:paraId="245F36F7" w14:textId="3ECB49E8" w:rsidR="00DC404F" w:rsidRPr="001B3AC8" w:rsidRDefault="006B4791" w:rsidP="001B3AC8">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r>
              <w:rPr>
                <w:rFonts w:ascii="Times New Roman" w:hAnsi="Times New Roman" w:cs="Times New Roman"/>
                <w:sz w:val="22"/>
                <w:szCs w:val="22"/>
              </w:rPr>
              <w:t xml:space="preserve">Clustering based on locations on a world map.  File: </w:t>
            </w:r>
            <w:r w:rsidRPr="006B4791">
              <w:rPr>
                <w:rFonts w:ascii="Times New Roman" w:hAnsi="Times New Roman" w:cs="Times New Roman"/>
                <w:sz w:val="22"/>
                <w:szCs w:val="22"/>
              </w:rPr>
              <w:t>geoLocationCluster.html</w:t>
            </w:r>
          </w:p>
        </w:tc>
      </w:tr>
    </w:tbl>
    <w:p w14:paraId="7C5C3CB5" w14:textId="0B809A52" w:rsidR="00DC404F" w:rsidRDefault="00BD72FC" w:rsidP="00BD72FC">
      <w:pPr>
        <w:pStyle w:val="ListParagraph"/>
        <w:widowControl w:val="0"/>
        <w:autoSpaceDE w:val="0"/>
        <w:autoSpaceDN w:val="0"/>
        <w:adjustRightInd w:val="0"/>
        <w:spacing w:before="120" w:after="120"/>
        <w:ind w:left="630"/>
        <w:jc w:val="center"/>
        <w:rPr>
          <w:rFonts w:ascii="Times New Roman" w:hAnsi="Times New Roman" w:cs="Times New Roman"/>
        </w:rPr>
      </w:pPr>
      <w:r w:rsidRPr="00BD72FC">
        <w:rPr>
          <w:rFonts w:ascii="Times New Roman" w:hAnsi="Times New Roman" w:cs="Times New Roman"/>
        </w:rPr>
        <w:t>Table 2: List of D3 visualizations</w:t>
      </w:r>
    </w:p>
    <w:p w14:paraId="75505AF2" w14:textId="77777777" w:rsidR="00BD72FC" w:rsidRPr="00BD72FC" w:rsidRDefault="00BD72FC" w:rsidP="00BD72FC">
      <w:pPr>
        <w:pStyle w:val="ListParagraph"/>
        <w:widowControl w:val="0"/>
        <w:autoSpaceDE w:val="0"/>
        <w:autoSpaceDN w:val="0"/>
        <w:adjustRightInd w:val="0"/>
        <w:spacing w:before="120" w:after="120"/>
        <w:ind w:left="630"/>
        <w:jc w:val="center"/>
        <w:rPr>
          <w:rFonts w:ascii="Times New Roman" w:hAnsi="Times New Roman" w:cs="Times New Roman"/>
          <w:sz w:val="8"/>
          <w:szCs w:val="8"/>
        </w:rPr>
      </w:pPr>
    </w:p>
    <w:p w14:paraId="18AB6B46" w14:textId="7A20329C" w:rsidR="00B35023" w:rsidRPr="00CB1ED0" w:rsidRDefault="00CB1ED0" w:rsidP="00CB1ED0">
      <w:pPr>
        <w:pStyle w:val="ListParagraph"/>
        <w:widowControl w:val="0"/>
        <w:numPr>
          <w:ilvl w:val="0"/>
          <w:numId w:val="33"/>
        </w:numPr>
        <w:autoSpaceDE w:val="0"/>
        <w:autoSpaceDN w:val="0"/>
        <w:adjustRightInd w:val="0"/>
        <w:spacing w:after="0"/>
        <w:rPr>
          <w:rFonts w:ascii="Times New Roman" w:hAnsi="Times New Roman" w:cs="Times New Roman"/>
        </w:rPr>
      </w:pPr>
      <w:r>
        <w:rPr>
          <w:rFonts w:ascii="Times New Roman" w:hAnsi="Times New Roman" w:cs="Times New Roman"/>
        </w:rPr>
        <w:t xml:space="preserve">These visualizations are dynamic and connect to our </w:t>
      </w:r>
      <w:proofErr w:type="spellStart"/>
      <w:r>
        <w:rPr>
          <w:rFonts w:ascii="Times New Roman" w:hAnsi="Times New Roman" w:cs="Times New Roman"/>
        </w:rPr>
        <w:t>solr</w:t>
      </w:r>
      <w:proofErr w:type="spellEnd"/>
      <w:r>
        <w:rPr>
          <w:rFonts w:ascii="Times New Roman" w:hAnsi="Times New Roman" w:cs="Times New Roman"/>
        </w:rPr>
        <w:t xml:space="preserve"> index. We ha</w:t>
      </w:r>
      <w:r w:rsidR="007F0A4F">
        <w:rPr>
          <w:rFonts w:ascii="Times New Roman" w:hAnsi="Times New Roman" w:cs="Times New Roman"/>
        </w:rPr>
        <w:t xml:space="preserve">ve contributed our web pages as </w:t>
      </w:r>
      <w:r>
        <w:rPr>
          <w:rFonts w:ascii="Times New Roman" w:hAnsi="Times New Roman" w:cs="Times New Roman"/>
        </w:rPr>
        <w:t>pul</w:t>
      </w:r>
      <w:r w:rsidR="007F0A4F">
        <w:rPr>
          <w:rFonts w:ascii="Times New Roman" w:hAnsi="Times New Roman" w:cs="Times New Roman"/>
        </w:rPr>
        <w:t>l</w:t>
      </w:r>
      <w:r>
        <w:rPr>
          <w:rFonts w:ascii="Times New Roman" w:hAnsi="Times New Roman" w:cs="Times New Roman"/>
        </w:rPr>
        <w:t xml:space="preserve"> request to polar.usc.edu as well.</w:t>
      </w:r>
    </w:p>
    <w:p w14:paraId="6336542E" w14:textId="77777777" w:rsidR="00CB1ED0" w:rsidRPr="008204BD" w:rsidRDefault="00CB1ED0" w:rsidP="008204BD">
      <w:pPr>
        <w:widowControl w:val="0"/>
        <w:autoSpaceDE w:val="0"/>
        <w:autoSpaceDN w:val="0"/>
        <w:adjustRightInd w:val="0"/>
        <w:spacing w:after="0"/>
        <w:rPr>
          <w:rFonts w:ascii="Times New Roman" w:hAnsi="Times New Roman" w:cs="Times New Roman"/>
        </w:rPr>
      </w:pPr>
    </w:p>
    <w:p w14:paraId="120016E4" w14:textId="363D8A78" w:rsidR="005839E0" w:rsidRPr="008204BD" w:rsidRDefault="00E86311" w:rsidP="00431F8E">
      <w:pPr>
        <w:pStyle w:val="ListParagraph"/>
        <w:numPr>
          <w:ilvl w:val="0"/>
          <w:numId w:val="4"/>
        </w:numPr>
        <w:spacing w:after="0" w:line="276" w:lineRule="auto"/>
        <w:jc w:val="both"/>
        <w:rPr>
          <w:rFonts w:ascii="Times New Roman" w:eastAsia="Times New Roman" w:hAnsi="Times New Roman" w:cs="Times New Roman"/>
          <w:lang w:val="en-IN" w:eastAsia="en-IN"/>
        </w:rPr>
      </w:pPr>
      <w:r w:rsidRPr="00204817">
        <w:rPr>
          <w:rFonts w:ascii="Times New Roman" w:eastAsia="Times New Roman" w:hAnsi="Times New Roman" w:cs="Times New Roman"/>
          <w:b/>
          <w:bCs/>
          <w:color w:val="000000"/>
          <w:lang w:val="en-IN" w:eastAsia="en-IN"/>
        </w:rPr>
        <w:t xml:space="preserve"> </w:t>
      </w:r>
      <w:r w:rsidR="00921D92" w:rsidRPr="00204817">
        <w:rPr>
          <w:rFonts w:ascii="Times New Roman" w:eastAsia="Times New Roman" w:hAnsi="Times New Roman" w:cs="Times New Roman"/>
          <w:b/>
          <w:bCs/>
          <w:color w:val="000000"/>
          <w:lang w:val="en-IN" w:eastAsia="en-IN"/>
        </w:rPr>
        <w:t xml:space="preserve">[Extra Credit] </w:t>
      </w:r>
      <w:r w:rsidR="008204BD">
        <w:rPr>
          <w:rFonts w:ascii="Times New Roman" w:eastAsia="Times New Roman" w:hAnsi="Times New Roman" w:cs="Times New Roman"/>
          <w:b/>
          <w:bCs/>
          <w:color w:val="000000"/>
          <w:lang w:val="en-IN" w:eastAsia="en-IN"/>
        </w:rPr>
        <w:t xml:space="preserve">Connecting </w:t>
      </w:r>
      <w:proofErr w:type="spellStart"/>
      <w:r w:rsidR="008204BD">
        <w:rPr>
          <w:rFonts w:ascii="Times New Roman" w:eastAsia="Times New Roman" w:hAnsi="Times New Roman" w:cs="Times New Roman"/>
          <w:b/>
          <w:bCs/>
          <w:color w:val="000000"/>
          <w:lang w:val="en-IN" w:eastAsia="en-IN"/>
        </w:rPr>
        <w:t>GeoParser</w:t>
      </w:r>
      <w:proofErr w:type="spellEnd"/>
      <w:r w:rsidR="008204BD">
        <w:rPr>
          <w:rFonts w:ascii="Times New Roman" w:eastAsia="Times New Roman" w:hAnsi="Times New Roman" w:cs="Times New Roman"/>
          <w:b/>
          <w:bCs/>
          <w:color w:val="000000"/>
          <w:lang w:val="en-IN" w:eastAsia="en-IN"/>
        </w:rPr>
        <w:t xml:space="preserve"> Application to actual data in </w:t>
      </w:r>
      <w:proofErr w:type="spellStart"/>
      <w:r w:rsidR="008204BD">
        <w:rPr>
          <w:rFonts w:ascii="Times New Roman" w:eastAsia="Times New Roman" w:hAnsi="Times New Roman" w:cs="Times New Roman"/>
          <w:b/>
          <w:bCs/>
          <w:color w:val="000000"/>
          <w:lang w:val="en-IN" w:eastAsia="en-IN"/>
        </w:rPr>
        <w:t>Solr</w:t>
      </w:r>
      <w:proofErr w:type="spellEnd"/>
      <w:r w:rsidR="008204BD">
        <w:rPr>
          <w:rFonts w:ascii="Times New Roman" w:eastAsia="Times New Roman" w:hAnsi="Times New Roman" w:cs="Times New Roman"/>
          <w:b/>
          <w:bCs/>
          <w:color w:val="000000"/>
          <w:lang w:val="en-IN" w:eastAsia="en-IN"/>
        </w:rPr>
        <w:t xml:space="preserve"> Index</w:t>
      </w:r>
    </w:p>
    <w:p w14:paraId="3E87D3B4" w14:textId="77777777" w:rsidR="008204BD" w:rsidRDefault="008204BD" w:rsidP="008204BD">
      <w:pPr>
        <w:pStyle w:val="ListParagraph"/>
        <w:spacing w:after="0" w:line="276" w:lineRule="auto"/>
        <w:ind w:left="576"/>
        <w:jc w:val="both"/>
        <w:rPr>
          <w:rFonts w:ascii="Times New Roman" w:eastAsia="Times New Roman" w:hAnsi="Times New Roman" w:cs="Times New Roman"/>
          <w:lang w:val="en-IN" w:eastAsia="en-IN"/>
        </w:rPr>
      </w:pPr>
    </w:p>
    <w:p w14:paraId="2E2EF1E4" w14:textId="75FC7E64" w:rsidR="00083EF6" w:rsidRDefault="00083EF6" w:rsidP="00083EF6">
      <w:pPr>
        <w:pStyle w:val="ListParagraph"/>
        <w:numPr>
          <w:ilvl w:val="0"/>
          <w:numId w:val="34"/>
        </w:numPr>
        <w:spacing w:after="0" w:line="276" w:lineRule="auto"/>
        <w:jc w:val="both"/>
        <w:rPr>
          <w:rFonts w:ascii="Times New Roman" w:eastAsia="Times New Roman" w:hAnsi="Times New Roman" w:cs="Times New Roman"/>
          <w:lang w:val="en-IN" w:eastAsia="en-IN"/>
        </w:rPr>
      </w:pPr>
      <w:r w:rsidRPr="00083EF6">
        <w:rPr>
          <w:rFonts w:ascii="Times New Roman" w:eastAsia="Times New Roman" w:hAnsi="Times New Roman" w:cs="Times New Roman"/>
          <w:lang w:val="en-IN" w:eastAsia="en-IN"/>
        </w:rPr>
        <w:lastRenderedPageBreak/>
        <w:t xml:space="preserve">We connected the </w:t>
      </w:r>
      <w:proofErr w:type="spellStart"/>
      <w:r w:rsidRPr="00083EF6">
        <w:rPr>
          <w:rFonts w:ascii="Times New Roman" w:eastAsia="Times New Roman" w:hAnsi="Times New Roman" w:cs="Times New Roman"/>
          <w:lang w:val="en-IN" w:eastAsia="en-IN"/>
        </w:rPr>
        <w:t>GeoParser</w:t>
      </w:r>
      <w:proofErr w:type="spellEnd"/>
      <w:r w:rsidRPr="00083EF6">
        <w:rPr>
          <w:rFonts w:ascii="Times New Roman" w:eastAsia="Times New Roman" w:hAnsi="Times New Roman" w:cs="Times New Roman"/>
          <w:lang w:val="en-IN" w:eastAsia="en-IN"/>
        </w:rPr>
        <w:t xml:space="preserve"> application to the actual data in the </w:t>
      </w:r>
      <w:proofErr w:type="spellStart"/>
      <w:r w:rsidRPr="00083EF6">
        <w:rPr>
          <w:rFonts w:ascii="Times New Roman" w:eastAsia="Times New Roman" w:hAnsi="Times New Roman" w:cs="Times New Roman"/>
          <w:lang w:val="en-IN" w:eastAsia="en-IN"/>
        </w:rPr>
        <w:t>solr</w:t>
      </w:r>
      <w:proofErr w:type="spellEnd"/>
      <w:r w:rsidRPr="00083EF6">
        <w:rPr>
          <w:rFonts w:ascii="Times New Roman" w:eastAsia="Times New Roman" w:hAnsi="Times New Roman" w:cs="Times New Roman"/>
          <w:lang w:val="en-IN" w:eastAsia="en-IN"/>
        </w:rPr>
        <w:t xml:space="preserve"> index.</w:t>
      </w:r>
      <w:r>
        <w:rPr>
          <w:rFonts w:ascii="Times New Roman" w:eastAsia="Times New Roman" w:hAnsi="Times New Roman" w:cs="Times New Roman"/>
          <w:lang w:val="en-IN" w:eastAsia="en-IN"/>
        </w:rPr>
        <w:t xml:space="preserve"> Furthermore, we developed a Geo Location map which shows extracted location metadata upon hovering. </w:t>
      </w:r>
    </w:p>
    <w:p w14:paraId="31B11751" w14:textId="77777777" w:rsidR="00083EF6" w:rsidRPr="00083EF6" w:rsidRDefault="00083EF6" w:rsidP="00083EF6">
      <w:pPr>
        <w:pStyle w:val="ListParagraph"/>
        <w:spacing w:after="0" w:line="276" w:lineRule="auto"/>
        <w:ind w:left="936"/>
        <w:jc w:val="both"/>
        <w:rPr>
          <w:rFonts w:ascii="Times New Roman" w:eastAsia="Times New Roman" w:hAnsi="Times New Roman" w:cs="Times New Roman"/>
          <w:sz w:val="4"/>
          <w:szCs w:val="4"/>
          <w:lang w:val="en-IN" w:eastAsia="en-IN"/>
        </w:rPr>
      </w:pPr>
    </w:p>
    <w:p w14:paraId="7289AB13" w14:textId="797C540B" w:rsidR="00083EF6" w:rsidRDefault="00083EF6" w:rsidP="00083EF6">
      <w:p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        </w:t>
      </w:r>
      <w:r>
        <w:rPr>
          <w:noProof/>
          <w:lang w:val="en-IN" w:eastAsia="en-IN"/>
        </w:rPr>
        <mc:AlternateContent>
          <mc:Choice Requires="wps">
            <w:drawing>
              <wp:inline distT="0" distB="0" distL="0" distR="0" wp14:anchorId="73DD9C76" wp14:editId="29D66B42">
                <wp:extent cx="304800" cy="304800"/>
                <wp:effectExtent l="0" t="0" r="0" b="0"/>
                <wp:docPr id="3" name="Rectangle 3" descr="Displaying Screen Shot 2016-04-04 at 8.16.57 P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BC116" id="Rectangle 3" o:spid="_x0000_s1026" alt="Displaying Screen Shot 2016-04-04 at 8.16.57 P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gnC3HeAgAA8wUAAA4AAAAAAAAAAAAAAAAALgIAAGRy&#10;cy9lMm9Eb2MueG1sUEsBAi0AFAAGAAgAAAAhAEyg6SzYAAAAAwEAAA8AAAAAAAAAAAAAAAAAOAUA&#10;AGRycy9kb3ducmV2LnhtbFBLBQYAAAAABAAEAPMAAAA9BgAAAAA=&#10;" filled="f" stroked="f">
                <o:lock v:ext="edit" aspectratio="t"/>
                <w10:anchorlock/>
              </v:rect>
            </w:pict>
          </mc:Fallback>
        </mc:AlternateContent>
      </w:r>
      <w:r>
        <w:rPr>
          <w:noProof/>
          <w:lang w:val="en-IN" w:eastAsia="en-IN"/>
        </w:rPr>
        <w:drawing>
          <wp:inline distT="0" distB="0" distL="0" distR="0" wp14:anchorId="6910E030" wp14:editId="6D2D2F4B">
            <wp:extent cx="5747385" cy="273365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526" cy="2749898"/>
                    </a:xfrm>
                    <a:prstGeom prst="rect">
                      <a:avLst/>
                    </a:prstGeom>
                  </pic:spPr>
                </pic:pic>
              </a:graphicData>
            </a:graphic>
          </wp:inline>
        </w:drawing>
      </w:r>
    </w:p>
    <w:p w14:paraId="5D6A332B" w14:textId="01FE058B" w:rsidR="00BD72FC" w:rsidRPr="00083EF6" w:rsidRDefault="00BD72FC" w:rsidP="00BD72FC">
      <w:pPr>
        <w:spacing w:after="0" w:line="276"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Fig </w:t>
      </w:r>
      <w:r>
        <w:rPr>
          <w:rFonts w:ascii="Times New Roman" w:eastAsia="Times New Roman" w:hAnsi="Times New Roman" w:cs="Times New Roman"/>
          <w:lang w:val="en-IN" w:eastAsia="en-IN"/>
        </w:rPr>
        <w:t>3</w:t>
      </w:r>
      <w:r>
        <w:rPr>
          <w:rFonts w:ascii="Times New Roman" w:eastAsia="Times New Roman" w:hAnsi="Times New Roman" w:cs="Times New Roman"/>
          <w:lang w:val="en-IN" w:eastAsia="en-IN"/>
        </w:rPr>
        <w:t xml:space="preserve">: </w:t>
      </w:r>
      <w:r>
        <w:rPr>
          <w:rFonts w:ascii="Times New Roman" w:eastAsia="Times New Roman" w:hAnsi="Times New Roman" w:cs="Times New Roman"/>
          <w:lang w:val="en-IN" w:eastAsia="en-IN"/>
        </w:rPr>
        <w:t>Metadata visualization over world map on hovering</w:t>
      </w:r>
    </w:p>
    <w:p w14:paraId="1D426D0D" w14:textId="77777777" w:rsidR="008204BD" w:rsidRDefault="008204BD" w:rsidP="008204BD">
      <w:pPr>
        <w:spacing w:after="0" w:line="276" w:lineRule="auto"/>
        <w:rPr>
          <w:rFonts w:ascii="Times New Roman" w:eastAsia="Times New Roman" w:hAnsi="Times New Roman" w:cs="Times New Roman"/>
          <w:sz w:val="18"/>
          <w:szCs w:val="18"/>
          <w:lang w:val="en-IN" w:eastAsia="en-IN"/>
        </w:rPr>
      </w:pPr>
    </w:p>
    <w:p w14:paraId="1D2F58DC" w14:textId="7841AF54" w:rsidR="00972700" w:rsidRPr="00972700" w:rsidRDefault="008204BD" w:rsidP="00B13F0B">
      <w:pPr>
        <w:pStyle w:val="ListParagraph"/>
        <w:numPr>
          <w:ilvl w:val="0"/>
          <w:numId w:val="4"/>
        </w:numPr>
        <w:spacing w:after="0" w:line="240" w:lineRule="auto"/>
        <w:rPr>
          <w:rFonts w:ascii="Times New Roman" w:eastAsia="Times New Roman" w:hAnsi="Times New Roman" w:cs="Times New Roman"/>
          <w:sz w:val="24"/>
          <w:szCs w:val="24"/>
          <w:lang w:val="en-IN" w:eastAsia="en-IN"/>
        </w:rPr>
      </w:pPr>
      <w:r w:rsidRPr="00972700">
        <w:rPr>
          <w:rFonts w:ascii="Times New Roman" w:eastAsia="Times New Roman" w:hAnsi="Times New Roman" w:cs="Times New Roman"/>
          <w:b/>
          <w:lang w:val="en-IN" w:eastAsia="en-IN"/>
        </w:rPr>
        <w:t>[Extra Credit]</w:t>
      </w:r>
      <w:r w:rsidR="00972700" w:rsidRPr="00972700">
        <w:rPr>
          <w:rFonts w:ascii="Times New Roman" w:eastAsia="Times New Roman" w:hAnsi="Times New Roman" w:cs="Times New Roman"/>
          <w:b/>
          <w:lang w:val="en-IN" w:eastAsia="en-IN"/>
        </w:rPr>
        <w:t xml:space="preserve"> Feature/ Content Extraction</w:t>
      </w:r>
      <w:r w:rsidR="00972700">
        <w:rPr>
          <w:rFonts w:ascii="Times New Roman" w:eastAsia="Times New Roman" w:hAnsi="Times New Roman" w:cs="Times New Roman"/>
          <w:b/>
          <w:lang w:val="en-IN" w:eastAsia="en-IN"/>
        </w:rPr>
        <w:t xml:space="preserve"> </w:t>
      </w:r>
      <w:r w:rsidR="00972700" w:rsidRPr="00972700">
        <w:rPr>
          <w:rFonts w:ascii="Times New Roman" w:eastAsia="Times New Roman" w:hAnsi="Times New Roman" w:cs="Times New Roman"/>
          <w:b/>
          <w:bCs/>
          <w:color w:val="000000"/>
          <w:sz w:val="24"/>
          <w:szCs w:val="24"/>
          <w:lang w:val="en-IN" w:eastAsia="en-IN"/>
        </w:rPr>
        <w:t>using Tesseract OCR</w:t>
      </w:r>
    </w:p>
    <w:p w14:paraId="7E12C800" w14:textId="77777777" w:rsidR="00972700" w:rsidRDefault="00972700" w:rsidP="00972700">
      <w:pPr>
        <w:spacing w:after="0" w:line="240" w:lineRule="auto"/>
        <w:rPr>
          <w:rFonts w:ascii="Times New Roman" w:eastAsia="Times New Roman" w:hAnsi="Times New Roman" w:cs="Times New Roman"/>
          <w:color w:val="000000"/>
          <w:lang w:val="en-IN" w:eastAsia="en-IN"/>
        </w:rPr>
      </w:pPr>
    </w:p>
    <w:p w14:paraId="3C70C052" w14:textId="6BED4A66" w:rsidR="00972700" w:rsidRPr="00972700" w:rsidRDefault="00972700" w:rsidP="00BD72FC">
      <w:pPr>
        <w:pStyle w:val="ListParagraph"/>
        <w:numPr>
          <w:ilvl w:val="0"/>
          <w:numId w:val="43"/>
        </w:numPr>
        <w:spacing w:after="0" w:line="240" w:lineRule="auto"/>
        <w:jc w:val="both"/>
        <w:rPr>
          <w:rFonts w:ascii="Times New Roman" w:eastAsia="Times New Roman" w:hAnsi="Times New Roman" w:cs="Times New Roman"/>
          <w:sz w:val="24"/>
          <w:szCs w:val="24"/>
          <w:lang w:val="en-IN" w:eastAsia="en-IN"/>
        </w:rPr>
      </w:pPr>
      <w:r w:rsidRPr="00972700">
        <w:rPr>
          <w:rFonts w:ascii="Times New Roman" w:eastAsia="Times New Roman" w:hAnsi="Times New Roman" w:cs="Times New Roman"/>
          <w:color w:val="000000"/>
          <w:lang w:val="en-IN" w:eastAsia="en-IN"/>
        </w:rPr>
        <w:t xml:space="preserve">There are many image files in the polar dataset. These files may contain valuable information in the form of embedded text. Using Tesseract OCR, Tika will be able to extract text embedded in various types of image. By installing Tesseract OCR library, Tika will use it automatically when parsing files with supported types in combination with other parsers. </w:t>
      </w:r>
    </w:p>
    <w:p w14:paraId="4C8EDFCE" w14:textId="398B48F3" w:rsidR="00972700" w:rsidRPr="00972700" w:rsidRDefault="00972700" w:rsidP="00BD72FC">
      <w:pPr>
        <w:pStyle w:val="ListParagraph"/>
        <w:numPr>
          <w:ilvl w:val="0"/>
          <w:numId w:val="43"/>
        </w:numPr>
        <w:spacing w:after="0" w:line="240" w:lineRule="auto"/>
        <w:jc w:val="both"/>
        <w:rPr>
          <w:rFonts w:ascii="Times New Roman" w:eastAsia="Times New Roman" w:hAnsi="Times New Roman" w:cs="Times New Roman"/>
          <w:sz w:val="24"/>
          <w:szCs w:val="24"/>
          <w:lang w:val="en-IN" w:eastAsia="en-IN"/>
        </w:rPr>
      </w:pPr>
      <w:r w:rsidRPr="00972700">
        <w:rPr>
          <w:rFonts w:ascii="Times New Roman" w:eastAsia="Times New Roman" w:hAnsi="Times New Roman" w:cs="Times New Roman"/>
          <w:color w:val="000000"/>
          <w:lang w:val="en-IN" w:eastAsia="en-IN"/>
        </w:rPr>
        <w:t>We develop</w:t>
      </w:r>
      <w:r w:rsidR="00CB1ED0">
        <w:rPr>
          <w:rFonts w:ascii="Times New Roman" w:eastAsia="Times New Roman" w:hAnsi="Times New Roman" w:cs="Times New Roman"/>
          <w:color w:val="000000"/>
          <w:lang w:val="en-IN" w:eastAsia="en-IN"/>
        </w:rPr>
        <w:t>ed</w:t>
      </w:r>
      <w:r w:rsidRPr="00972700">
        <w:rPr>
          <w:rFonts w:ascii="Times New Roman" w:eastAsia="Times New Roman" w:hAnsi="Times New Roman" w:cs="Times New Roman"/>
          <w:color w:val="000000"/>
          <w:lang w:val="en-IN" w:eastAsia="en-IN"/>
        </w:rPr>
        <w:t xml:space="preserve"> </w:t>
      </w:r>
      <w:proofErr w:type="spellStart"/>
      <w:r w:rsidRPr="00972700">
        <w:rPr>
          <w:rFonts w:ascii="Times New Roman" w:eastAsia="Times New Roman" w:hAnsi="Times New Roman" w:cs="Times New Roman"/>
          <w:color w:val="000000"/>
          <w:lang w:val="en-IN" w:eastAsia="en-IN"/>
        </w:rPr>
        <w:t>tesseract.TesseractOCRParserRunner</w:t>
      </w:r>
      <w:proofErr w:type="spellEnd"/>
      <w:r w:rsidRPr="00972700">
        <w:rPr>
          <w:rFonts w:ascii="Times New Roman" w:eastAsia="Times New Roman" w:hAnsi="Times New Roman" w:cs="Times New Roman"/>
          <w:color w:val="000000"/>
          <w:lang w:val="en-IN" w:eastAsia="en-IN"/>
        </w:rPr>
        <w:t xml:space="preserve"> which is a utility class to run string parsing across image files with supported types. To run it, initialized </w:t>
      </w:r>
      <w:proofErr w:type="spellStart"/>
      <w:r w:rsidRPr="00972700">
        <w:rPr>
          <w:rFonts w:ascii="Times New Roman" w:eastAsia="Times New Roman" w:hAnsi="Times New Roman" w:cs="Times New Roman"/>
          <w:color w:val="000000"/>
          <w:lang w:val="en-IN" w:eastAsia="en-IN"/>
        </w:rPr>
        <w:t>TesseractOCRParserRunner</w:t>
      </w:r>
      <w:proofErr w:type="spellEnd"/>
      <w:r w:rsidRPr="00972700">
        <w:rPr>
          <w:rFonts w:ascii="Times New Roman" w:eastAsia="Times New Roman" w:hAnsi="Times New Roman" w:cs="Times New Roman"/>
          <w:color w:val="000000"/>
          <w:lang w:val="en-IN" w:eastAsia="en-IN"/>
        </w:rPr>
        <w:t xml:space="preserve"> and provide its parameters then invoke </w:t>
      </w:r>
      <w:proofErr w:type="spellStart"/>
      <w:proofErr w:type="gramStart"/>
      <w:r w:rsidRPr="00972700">
        <w:rPr>
          <w:rFonts w:ascii="Times New Roman" w:eastAsia="Times New Roman" w:hAnsi="Times New Roman" w:cs="Times New Roman"/>
          <w:color w:val="000000"/>
          <w:lang w:val="en-IN" w:eastAsia="en-IN"/>
        </w:rPr>
        <w:t>runParser</w:t>
      </w:r>
      <w:proofErr w:type="spellEnd"/>
      <w:r w:rsidRPr="00972700">
        <w:rPr>
          <w:rFonts w:ascii="Times New Roman" w:eastAsia="Times New Roman" w:hAnsi="Times New Roman" w:cs="Times New Roman"/>
          <w:color w:val="000000"/>
          <w:lang w:val="en-IN" w:eastAsia="en-IN"/>
        </w:rPr>
        <w:t>(</w:t>
      </w:r>
      <w:proofErr w:type="gramEnd"/>
      <w:r w:rsidRPr="00972700">
        <w:rPr>
          <w:rFonts w:ascii="Times New Roman" w:eastAsia="Times New Roman" w:hAnsi="Times New Roman" w:cs="Times New Roman"/>
          <w:color w:val="000000"/>
          <w:lang w:val="en-IN" w:eastAsia="en-IN"/>
        </w:rPr>
        <w:t xml:space="preserve">) method or invoke the main class with following parameters. </w:t>
      </w:r>
    </w:p>
    <w:p w14:paraId="202CCFC2" w14:textId="77777777" w:rsidR="00972700" w:rsidRPr="00972700" w:rsidRDefault="00972700" w:rsidP="00BD72FC">
      <w:pPr>
        <w:spacing w:after="0" w:line="240" w:lineRule="auto"/>
        <w:jc w:val="both"/>
        <w:rPr>
          <w:rFonts w:ascii="Times New Roman" w:eastAsia="Times New Roman" w:hAnsi="Times New Roman" w:cs="Times New Roman"/>
          <w:sz w:val="8"/>
          <w:szCs w:val="8"/>
          <w:lang w:val="en-IN" w:eastAsia="en-IN"/>
        </w:rPr>
      </w:pPr>
    </w:p>
    <w:p w14:paraId="722B0ADC" w14:textId="77777777" w:rsidR="00972700" w:rsidRPr="00972700" w:rsidRDefault="00972700" w:rsidP="00BD72FC">
      <w:pPr>
        <w:spacing w:after="0" w:line="240" w:lineRule="auto"/>
        <w:ind w:firstLine="720"/>
        <w:jc w:val="both"/>
        <w:rPr>
          <w:rFonts w:ascii="Times New Roman" w:eastAsia="Times New Roman" w:hAnsi="Times New Roman" w:cs="Times New Roman"/>
          <w:sz w:val="24"/>
          <w:szCs w:val="24"/>
          <w:lang w:val="en-IN" w:eastAsia="en-IN"/>
        </w:rPr>
      </w:pPr>
      <w:proofErr w:type="gramStart"/>
      <w:r w:rsidRPr="00972700">
        <w:rPr>
          <w:rFonts w:ascii="Times New Roman" w:eastAsia="Times New Roman" w:hAnsi="Times New Roman" w:cs="Times New Roman"/>
          <w:b/>
          <w:bCs/>
          <w:color w:val="000000"/>
          <w:lang w:val="en-IN" w:eastAsia="en-IN"/>
        </w:rPr>
        <w:t>java</w:t>
      </w:r>
      <w:proofErr w:type="gramEnd"/>
      <w:r w:rsidRPr="00972700">
        <w:rPr>
          <w:rFonts w:ascii="Times New Roman" w:eastAsia="Times New Roman" w:hAnsi="Times New Roman" w:cs="Times New Roman"/>
          <w:b/>
          <w:bCs/>
          <w:color w:val="000000"/>
          <w:lang w:val="en-IN" w:eastAsia="en-IN"/>
        </w:rPr>
        <w:t xml:space="preserve"> </w:t>
      </w:r>
      <w:proofErr w:type="spellStart"/>
      <w:r w:rsidRPr="00972700">
        <w:rPr>
          <w:rFonts w:ascii="Times New Roman" w:eastAsia="Times New Roman" w:hAnsi="Times New Roman" w:cs="Times New Roman"/>
          <w:color w:val="000000"/>
          <w:lang w:val="en-IN" w:eastAsia="en-IN"/>
        </w:rPr>
        <w:t>main.Main</w:t>
      </w:r>
      <w:proofErr w:type="spellEnd"/>
      <w:r w:rsidRPr="00972700">
        <w:rPr>
          <w:rFonts w:ascii="Times New Roman" w:eastAsia="Times New Roman" w:hAnsi="Times New Roman" w:cs="Times New Roman"/>
          <w:color w:val="000000"/>
          <w:lang w:val="en-IN" w:eastAsia="en-IN"/>
        </w:rPr>
        <w:t xml:space="preserve"> -t </w:t>
      </w:r>
      <w:proofErr w:type="spellStart"/>
      <w:r w:rsidRPr="00972700">
        <w:rPr>
          <w:rFonts w:ascii="Times New Roman" w:eastAsia="Times New Roman" w:hAnsi="Times New Roman" w:cs="Times New Roman"/>
          <w:b/>
          <w:bCs/>
          <w:color w:val="000000"/>
          <w:lang w:val="en-IN" w:eastAsia="en-IN"/>
        </w:rPr>
        <w:t>ocr</w:t>
      </w:r>
      <w:proofErr w:type="spellEnd"/>
      <w:r w:rsidRPr="00972700">
        <w:rPr>
          <w:rFonts w:ascii="Times New Roman" w:eastAsia="Times New Roman" w:hAnsi="Times New Roman" w:cs="Times New Roman"/>
          <w:b/>
          <w:bCs/>
          <w:color w:val="000000"/>
          <w:lang w:val="en-IN" w:eastAsia="en-IN"/>
        </w:rPr>
        <w:t xml:space="preserve"> </w:t>
      </w:r>
      <w:r w:rsidRPr="00972700">
        <w:rPr>
          <w:rFonts w:ascii="Times New Roman" w:eastAsia="Times New Roman" w:hAnsi="Times New Roman" w:cs="Times New Roman"/>
          <w:color w:val="000000"/>
          <w:lang w:val="en-IN" w:eastAsia="en-IN"/>
        </w:rPr>
        <w:t xml:space="preserve">-b </w:t>
      </w:r>
      <w:proofErr w:type="spellStart"/>
      <w:r w:rsidRPr="00972700">
        <w:rPr>
          <w:rFonts w:ascii="Times New Roman" w:eastAsia="Times New Roman" w:hAnsi="Times New Roman" w:cs="Times New Roman"/>
          <w:i/>
          <w:iCs/>
          <w:color w:val="000000"/>
          <w:lang w:val="en-IN" w:eastAsia="en-IN"/>
        </w:rPr>
        <w:t>baseFolder</w:t>
      </w:r>
      <w:proofErr w:type="spellEnd"/>
      <w:r w:rsidRPr="00972700">
        <w:rPr>
          <w:rFonts w:ascii="Times New Roman" w:eastAsia="Times New Roman" w:hAnsi="Times New Roman" w:cs="Times New Roman"/>
          <w:i/>
          <w:iCs/>
          <w:color w:val="000000"/>
          <w:lang w:val="en-IN" w:eastAsia="en-IN"/>
        </w:rPr>
        <w:t xml:space="preserve"> </w:t>
      </w:r>
      <w:r w:rsidRPr="00972700">
        <w:rPr>
          <w:rFonts w:ascii="Times New Roman" w:eastAsia="Times New Roman" w:hAnsi="Times New Roman" w:cs="Times New Roman"/>
          <w:color w:val="000000"/>
          <w:lang w:val="en-IN" w:eastAsia="en-IN"/>
        </w:rPr>
        <w:t xml:space="preserve">-r </w:t>
      </w:r>
      <w:proofErr w:type="spellStart"/>
      <w:r w:rsidRPr="00972700">
        <w:rPr>
          <w:rFonts w:ascii="Times New Roman" w:eastAsia="Times New Roman" w:hAnsi="Times New Roman" w:cs="Times New Roman"/>
          <w:i/>
          <w:iCs/>
          <w:color w:val="000000"/>
          <w:lang w:val="en-IN" w:eastAsia="en-IN"/>
        </w:rPr>
        <w:t>resultFolder</w:t>
      </w:r>
      <w:proofErr w:type="spellEnd"/>
      <w:r w:rsidRPr="00972700">
        <w:rPr>
          <w:rFonts w:ascii="Times New Roman" w:eastAsia="Times New Roman" w:hAnsi="Times New Roman" w:cs="Times New Roman"/>
          <w:i/>
          <w:iCs/>
          <w:color w:val="000000"/>
          <w:lang w:val="en-IN" w:eastAsia="en-IN"/>
        </w:rPr>
        <w:t xml:space="preserve"> </w:t>
      </w:r>
      <w:r w:rsidRPr="00972700">
        <w:rPr>
          <w:rFonts w:ascii="Times New Roman" w:eastAsia="Times New Roman" w:hAnsi="Times New Roman" w:cs="Times New Roman"/>
          <w:color w:val="000000"/>
          <w:lang w:val="en-IN" w:eastAsia="en-IN"/>
        </w:rPr>
        <w:t xml:space="preserve">[-m </w:t>
      </w:r>
      <w:proofErr w:type="spellStart"/>
      <w:r w:rsidRPr="00972700">
        <w:rPr>
          <w:rFonts w:ascii="Times New Roman" w:eastAsia="Times New Roman" w:hAnsi="Times New Roman" w:cs="Times New Roman"/>
          <w:i/>
          <w:iCs/>
          <w:color w:val="000000"/>
          <w:lang w:val="en-IN" w:eastAsia="en-IN"/>
        </w:rPr>
        <w:t>markerFile</w:t>
      </w:r>
      <w:proofErr w:type="spellEnd"/>
      <w:r w:rsidRPr="00972700">
        <w:rPr>
          <w:rFonts w:ascii="Times New Roman" w:eastAsia="Times New Roman" w:hAnsi="Times New Roman" w:cs="Times New Roman"/>
          <w:color w:val="000000"/>
          <w:lang w:val="en-IN" w:eastAsia="en-IN"/>
        </w:rPr>
        <w:t>]</w:t>
      </w:r>
    </w:p>
    <w:p w14:paraId="784C7B67" w14:textId="77777777" w:rsidR="00972700" w:rsidRPr="00972700" w:rsidRDefault="00972700" w:rsidP="00BD72FC">
      <w:pPr>
        <w:spacing w:after="0" w:line="240" w:lineRule="auto"/>
        <w:jc w:val="both"/>
        <w:rPr>
          <w:rFonts w:ascii="Times New Roman" w:eastAsia="Times New Roman" w:hAnsi="Times New Roman" w:cs="Times New Roman"/>
          <w:sz w:val="8"/>
          <w:szCs w:val="8"/>
          <w:lang w:val="en-IN" w:eastAsia="en-IN"/>
        </w:rPr>
      </w:pPr>
    </w:p>
    <w:p w14:paraId="29270466" w14:textId="231C56AC" w:rsidR="00972700" w:rsidRPr="00972700" w:rsidRDefault="00972700" w:rsidP="00BD72FC">
      <w:pPr>
        <w:pStyle w:val="ListParagraph"/>
        <w:numPr>
          <w:ilvl w:val="0"/>
          <w:numId w:val="43"/>
        </w:numPr>
        <w:spacing w:after="0" w:line="240" w:lineRule="auto"/>
        <w:jc w:val="both"/>
        <w:rPr>
          <w:rFonts w:ascii="Times New Roman" w:eastAsia="Times New Roman" w:hAnsi="Times New Roman" w:cs="Times New Roman"/>
          <w:sz w:val="24"/>
          <w:szCs w:val="24"/>
          <w:lang w:val="en-IN" w:eastAsia="en-IN"/>
        </w:rPr>
      </w:pPr>
      <w:r w:rsidRPr="00972700">
        <w:rPr>
          <w:rFonts w:ascii="Times New Roman" w:eastAsia="Times New Roman" w:hAnsi="Times New Roman" w:cs="Times New Roman"/>
          <w:color w:val="000000"/>
          <w:lang w:val="en-IN" w:eastAsia="en-IN"/>
        </w:rPr>
        <w:t>By examining the results, some of them are maps with information or description embedded. Parsing by Tesseract OCR will extract this information into plain text. The extracted text will give us more information about the image. Since it can be used in combination with other parsers, we might be able to extract more metadata and might be able to geotag these map files.</w:t>
      </w:r>
    </w:p>
    <w:p w14:paraId="5540B103" w14:textId="4D02F353" w:rsidR="006B4791" w:rsidRDefault="00972700" w:rsidP="00972700">
      <w:pPr>
        <w:spacing w:after="0" w:line="240" w:lineRule="auto"/>
        <w:ind w:firstLine="720"/>
        <w:jc w:val="center"/>
        <w:rPr>
          <w:rFonts w:ascii="Times New Roman" w:eastAsia="Times New Roman" w:hAnsi="Times New Roman" w:cs="Times New Roman"/>
          <w:color w:val="000000"/>
          <w:sz w:val="18"/>
          <w:szCs w:val="18"/>
          <w:lang w:val="en-IN" w:eastAsia="en-IN"/>
        </w:rPr>
      </w:pPr>
      <w:r w:rsidRPr="00972700">
        <w:rPr>
          <w:rFonts w:ascii="Times New Roman" w:eastAsia="Times New Roman" w:hAnsi="Times New Roman" w:cs="Times New Roman"/>
          <w:color w:val="000000"/>
          <w:sz w:val="18"/>
          <w:szCs w:val="18"/>
          <w:lang w:val="en-IN" w:eastAsia="en-IN"/>
        </w:rPr>
        <w:t xml:space="preserve"> </w:t>
      </w:r>
    </w:p>
    <w:tbl>
      <w:tblPr>
        <w:tblStyle w:val="TableGrid"/>
        <w:tblW w:w="0" w:type="auto"/>
        <w:tblInd w:w="468" w:type="dxa"/>
        <w:tblLayout w:type="fixed"/>
        <w:tblLook w:val="04A0" w:firstRow="1" w:lastRow="0" w:firstColumn="1" w:lastColumn="0" w:noHBand="0" w:noVBand="1"/>
      </w:tblPr>
      <w:tblGrid>
        <w:gridCol w:w="4770"/>
        <w:gridCol w:w="6066"/>
      </w:tblGrid>
      <w:tr w:rsidR="006B4791" w14:paraId="1320FCC3" w14:textId="77777777" w:rsidTr="006B4791">
        <w:tc>
          <w:tcPr>
            <w:tcW w:w="4770" w:type="dxa"/>
          </w:tcPr>
          <w:p w14:paraId="330E31A1" w14:textId="7F4D7F70" w:rsidR="006B4791" w:rsidRPr="006B4791" w:rsidRDefault="006B4791" w:rsidP="00972700">
            <w:pPr>
              <w:jc w:val="center"/>
              <w:rPr>
                <w:rFonts w:ascii="Times New Roman" w:eastAsia="Times New Roman" w:hAnsi="Times New Roman" w:cs="Times New Roman"/>
                <w:b/>
                <w:noProof/>
                <w:color w:val="000000"/>
                <w:lang w:val="en-IN" w:eastAsia="en-IN"/>
              </w:rPr>
            </w:pPr>
            <w:r w:rsidRPr="006B4791">
              <w:rPr>
                <w:rFonts w:ascii="Times New Roman" w:eastAsia="Times New Roman" w:hAnsi="Times New Roman" w:cs="Times New Roman"/>
                <w:b/>
                <w:noProof/>
                <w:color w:val="000000"/>
                <w:sz w:val="22"/>
                <w:szCs w:val="22"/>
                <w:lang w:val="en-IN" w:eastAsia="en-IN"/>
              </w:rPr>
              <w:t>File</w:t>
            </w:r>
            <w:r>
              <w:rPr>
                <w:rFonts w:ascii="Times New Roman" w:eastAsia="Times New Roman" w:hAnsi="Times New Roman" w:cs="Times New Roman"/>
                <w:b/>
                <w:noProof/>
                <w:color w:val="000000"/>
                <w:sz w:val="22"/>
                <w:szCs w:val="22"/>
                <w:lang w:val="en-IN" w:eastAsia="en-IN"/>
              </w:rPr>
              <w:t>:</w:t>
            </w:r>
            <w:r w:rsidRPr="00972700">
              <w:rPr>
                <w:rFonts w:ascii="Times New Roman" w:eastAsia="Times New Roman" w:hAnsi="Times New Roman" w:cs="Times New Roman"/>
                <w:color w:val="000000"/>
                <w:sz w:val="18"/>
                <w:szCs w:val="18"/>
                <w:lang w:val="en-IN" w:eastAsia="en-IN"/>
              </w:rPr>
              <w:t>/edu/columbia/ciesin/sedac/47049B413D345D87D20F3C6153AD055E258177FCF01BA96812E1C1F924C889DE</w:t>
            </w:r>
          </w:p>
        </w:tc>
        <w:tc>
          <w:tcPr>
            <w:tcW w:w="6066" w:type="dxa"/>
          </w:tcPr>
          <w:p w14:paraId="4292C1C8" w14:textId="14F1913D" w:rsidR="006B4791" w:rsidRPr="006B4791" w:rsidRDefault="006B4791" w:rsidP="006B4791">
            <w:pPr>
              <w:jc w:val="center"/>
              <w:rPr>
                <w:rFonts w:ascii="Times New Roman" w:eastAsia="Times New Roman" w:hAnsi="Times New Roman" w:cs="Times New Roman"/>
                <w:b/>
                <w:color w:val="000000"/>
                <w:sz w:val="20"/>
                <w:szCs w:val="20"/>
                <w:lang w:val="en-IN" w:eastAsia="en-IN"/>
              </w:rPr>
            </w:pPr>
            <w:r w:rsidRPr="006B4791">
              <w:rPr>
                <w:rFonts w:ascii="Times New Roman" w:eastAsia="Times New Roman" w:hAnsi="Times New Roman" w:cs="Times New Roman"/>
                <w:b/>
                <w:color w:val="000000"/>
                <w:sz w:val="20"/>
                <w:szCs w:val="20"/>
                <w:lang w:val="en-IN" w:eastAsia="en-IN"/>
              </w:rPr>
              <w:t>Extracted Text</w:t>
            </w:r>
          </w:p>
        </w:tc>
      </w:tr>
      <w:tr w:rsidR="006B4791" w14:paraId="27EA38BB" w14:textId="77777777" w:rsidTr="006B4791">
        <w:tc>
          <w:tcPr>
            <w:tcW w:w="4770" w:type="dxa"/>
          </w:tcPr>
          <w:p w14:paraId="4578F899" w14:textId="2EDCC100" w:rsidR="006B4791" w:rsidRDefault="006B4791" w:rsidP="00972700">
            <w:pPr>
              <w:jc w:val="center"/>
              <w:rPr>
                <w:rFonts w:ascii="Times New Roman" w:eastAsia="Times New Roman" w:hAnsi="Times New Roman" w:cs="Times New Roman"/>
                <w:color w:val="000000"/>
                <w:sz w:val="18"/>
                <w:szCs w:val="18"/>
                <w:lang w:val="en-IN" w:eastAsia="en-IN"/>
              </w:rPr>
            </w:pPr>
            <w:r w:rsidRPr="00972700">
              <w:rPr>
                <w:rFonts w:ascii="Times New Roman" w:eastAsia="Times New Roman" w:hAnsi="Times New Roman" w:cs="Times New Roman"/>
                <w:noProof/>
                <w:color w:val="000000"/>
                <w:lang w:val="en-IN" w:eastAsia="en-IN"/>
              </w:rPr>
              <w:lastRenderedPageBreak/>
              <w:drawing>
                <wp:inline distT="0" distB="0" distL="0" distR="0" wp14:anchorId="65E4F484" wp14:editId="2DD78253">
                  <wp:extent cx="2986512" cy="3867150"/>
                  <wp:effectExtent l="0" t="0" r="4445" b="0"/>
                  <wp:docPr id="2" name="Picture 2" descr="https://lh4.googleusercontent.com/hwn6x2yUKUo5l4L9JRZMy4GfPMP9_DsbAyS6W9N_mBbcd9c_9DVotE3ex6gcE-Qkl1StgAPgIm1BV8SaNiFwFW91UjnvOpeqySNOsvzkrLBmoEc_UOz-sfXW8eyq2JKyvYxYt7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wn6x2yUKUo5l4L9JRZMy4GfPMP9_DsbAyS6W9N_mBbcd9c_9DVotE3ex6gcE-Qkl1StgAPgIm1BV8SaNiFwFW91UjnvOpeqySNOsvzkrLBmoEc_UOz-sfXW8eyq2JKyvYxYt7D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9264" cy="3883663"/>
                          </a:xfrm>
                          <a:prstGeom prst="rect">
                            <a:avLst/>
                          </a:prstGeom>
                          <a:noFill/>
                          <a:ln>
                            <a:noFill/>
                          </a:ln>
                        </pic:spPr>
                      </pic:pic>
                    </a:graphicData>
                  </a:graphic>
                </wp:inline>
              </w:drawing>
            </w:r>
          </w:p>
        </w:tc>
        <w:tc>
          <w:tcPr>
            <w:tcW w:w="6066" w:type="dxa"/>
          </w:tcPr>
          <w:p w14:paraId="5E2F6877"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Oceania Nitrogen in Manure Production</w:t>
            </w:r>
          </w:p>
          <w:p w14:paraId="5BC7962A"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Global Fertilizer and Manure, Version 1</w:t>
            </w:r>
          </w:p>
          <w:p w14:paraId="12D8A98B"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:4</w:t>
            </w:r>
          </w:p>
          <w:p w14:paraId="1CECFCA2" w14:textId="77777777" w:rsidR="006B4791" w:rsidRDefault="006B4791" w:rsidP="00BD72FC">
            <w:pPr>
              <w:rPr>
                <w:rFonts w:ascii="Times New Roman" w:eastAsia="Times New Roman" w:hAnsi="Times New Roman" w:cs="Times New Roman"/>
                <w:color w:val="000000"/>
                <w:sz w:val="18"/>
                <w:szCs w:val="18"/>
                <w:lang w:val="en-IN" w:eastAsia="en-IN"/>
              </w:rPr>
            </w:pPr>
            <w:r w:rsidRPr="00972700">
              <w:rPr>
                <w:rFonts w:ascii="Times New Roman" w:eastAsia="Times New Roman" w:hAnsi="Times New Roman" w:cs="Times New Roman"/>
                <w:color w:val="000000"/>
                <w:sz w:val="18"/>
                <w:szCs w:val="18"/>
                <w:lang w:val="en-IN" w:eastAsia="en-IN"/>
              </w:rPr>
              <w:t xml:space="preserve">0 500 </w:t>
            </w:r>
            <w:proofErr w:type="spellStart"/>
            <w:r w:rsidRPr="00972700">
              <w:rPr>
                <w:rFonts w:ascii="Times New Roman" w:eastAsia="Times New Roman" w:hAnsi="Times New Roman" w:cs="Times New Roman"/>
                <w:color w:val="000000"/>
                <w:sz w:val="18"/>
                <w:szCs w:val="18"/>
                <w:lang w:val="en-IN" w:eastAsia="en-IN"/>
              </w:rPr>
              <w:t>Kilometers</w:t>
            </w:r>
            <w:proofErr w:type="spellEnd"/>
          </w:p>
          <w:p w14:paraId="3431F06A" w14:textId="77777777" w:rsidR="006B4791" w:rsidRPr="00972700" w:rsidRDefault="006B4791" w:rsidP="00BD72FC">
            <w:pPr>
              <w:rPr>
                <w:rFonts w:ascii="Times New Roman" w:eastAsia="Times New Roman" w:hAnsi="Times New Roman" w:cs="Times New Roman"/>
                <w:sz w:val="18"/>
                <w:szCs w:val="18"/>
                <w:lang w:val="en-IN" w:eastAsia="en-IN"/>
              </w:rPr>
            </w:pPr>
          </w:p>
          <w:p w14:paraId="4AA4A319"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Projection: Australia Albers A</w:t>
            </w:r>
          </w:p>
          <w:p w14:paraId="7AE0DCE9" w14:textId="77777777" w:rsidR="006B4791" w:rsidRDefault="006B4791" w:rsidP="00BD72FC">
            <w:pPr>
              <w:rPr>
                <w:rFonts w:ascii="Times New Roman" w:eastAsia="Times New Roman" w:hAnsi="Times New Roman" w:cs="Times New Roman"/>
                <w:color w:val="000000"/>
                <w:sz w:val="18"/>
                <w:szCs w:val="18"/>
                <w:lang w:val="en-IN" w:eastAsia="en-IN"/>
              </w:rPr>
            </w:pPr>
          </w:p>
          <w:p w14:paraId="2911E487"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Kg/ha of Nitrogen Manure produced per grid cell:</w:t>
            </w:r>
          </w:p>
          <w:p w14:paraId="2E78DED8"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w:t>
            </w:r>
          </w:p>
          <w:p w14:paraId="31821B8E" w14:textId="77777777" w:rsidR="006B4791" w:rsidRDefault="006B4791" w:rsidP="00BD72FC">
            <w:pPr>
              <w:rPr>
                <w:rFonts w:ascii="Times New Roman" w:eastAsia="Times New Roman" w:hAnsi="Times New Roman" w:cs="Times New Roman"/>
                <w:color w:val="000000"/>
                <w:sz w:val="18"/>
                <w:szCs w:val="18"/>
                <w:lang w:val="en-IN" w:eastAsia="en-IN"/>
              </w:rPr>
            </w:pPr>
            <w:r w:rsidRPr="00972700">
              <w:rPr>
                <w:rFonts w:ascii="Times New Roman" w:eastAsia="Times New Roman" w:hAnsi="Times New Roman" w:cs="Times New Roman"/>
                <w:color w:val="000000"/>
                <w:sz w:val="18"/>
                <w:szCs w:val="18"/>
                <w:lang w:val="en-IN" w:eastAsia="en-IN"/>
              </w:rPr>
              <w:t xml:space="preserve">Amount of nitrogen in manure produced within the 0.5 degree </w:t>
            </w:r>
            <w:proofErr w:type="gramStart"/>
            <w:r w:rsidRPr="00972700">
              <w:rPr>
                <w:rFonts w:ascii="Times New Roman" w:eastAsia="Times New Roman" w:hAnsi="Times New Roman" w:cs="Times New Roman"/>
                <w:color w:val="000000"/>
                <w:sz w:val="18"/>
                <w:szCs w:val="18"/>
                <w:lang w:val="en-IN" w:eastAsia="en-IN"/>
              </w:rPr>
              <w:t>Q :19</w:t>
            </w:r>
            <w:proofErr w:type="gramEnd"/>
            <w:r w:rsidRPr="00972700">
              <w:rPr>
                <w:rFonts w:ascii="Times New Roman" w:eastAsia="Times New Roman" w:hAnsi="Times New Roman" w:cs="Times New Roman"/>
                <w:color w:val="000000"/>
                <w:sz w:val="18"/>
                <w:szCs w:val="18"/>
                <w:lang w:val="en-IN" w:eastAsia="en-IN"/>
              </w:rPr>
              <w:t xml:space="preserve"> 59 ̜г Q39 ,9Ҋ</w:t>
            </w:r>
            <w:r>
              <w:rPr>
                <w:rFonts w:ascii="Times New Roman" w:eastAsia="Times New Roman" w:hAnsi="Times New Roman" w:cs="Times New Roman"/>
                <w:color w:val="000000"/>
                <w:sz w:val="18"/>
                <w:szCs w:val="18"/>
                <w:lang w:val="en-IN" w:eastAsia="en-IN"/>
              </w:rPr>
              <w:t xml:space="preserve"> </w:t>
            </w:r>
            <w:r w:rsidRPr="00972700">
              <w:rPr>
                <w:rFonts w:ascii="Times New Roman" w:eastAsia="Times New Roman" w:hAnsi="Times New Roman" w:cs="Times New Roman"/>
                <w:color w:val="000000"/>
                <w:sz w:val="18"/>
                <w:szCs w:val="18"/>
                <w:lang w:val="en-IN" w:eastAsia="en-IN"/>
              </w:rPr>
              <w:t>grid cell. Grid cell values are expressed in kilograms per N3ҠN</w:t>
            </w:r>
            <w:proofErr w:type="gramStart"/>
            <w:r w:rsidRPr="00972700">
              <w:rPr>
                <w:rFonts w:ascii="Times New Roman" w:eastAsia="Times New Roman" w:hAnsi="Times New Roman" w:cs="Times New Roman"/>
                <w:color w:val="000000"/>
                <w:sz w:val="18"/>
                <w:szCs w:val="18"/>
                <w:lang w:val="en-IN" w:eastAsia="en-IN"/>
              </w:rPr>
              <w:t>,Ԡ</w:t>
            </w:r>
            <w:proofErr w:type="gramEnd"/>
            <w:r w:rsidRPr="00972700">
              <w:rPr>
                <w:rFonts w:ascii="Times New Roman" w:eastAsia="Times New Roman" w:hAnsi="Times New Roman" w:cs="Times New Roman"/>
                <w:color w:val="000000"/>
                <w:sz w:val="18"/>
                <w:szCs w:val="18"/>
                <w:lang w:val="en-IN" w:eastAsia="en-IN"/>
              </w:rPr>
              <w:t>N)Ѡ5Ҡ5Ҡ5Ҡ635Ҡ(195</w:t>
            </w:r>
            <w:r>
              <w:rPr>
                <w:rFonts w:ascii="Times New Roman" w:eastAsia="Times New Roman" w:hAnsi="Times New Roman" w:cs="Times New Roman"/>
                <w:sz w:val="18"/>
                <w:szCs w:val="18"/>
                <w:lang w:val="en-IN" w:eastAsia="en-IN"/>
              </w:rPr>
              <w:t xml:space="preserve"> </w:t>
            </w:r>
            <w:r w:rsidRPr="00972700">
              <w:rPr>
                <w:rFonts w:ascii="Times New Roman" w:eastAsia="Times New Roman" w:hAnsi="Times New Roman" w:cs="Times New Roman"/>
                <w:color w:val="000000"/>
                <w:sz w:val="18"/>
                <w:szCs w:val="18"/>
                <w:lang w:val="en-IN" w:eastAsia="en-IN"/>
              </w:rPr>
              <w:t xml:space="preserve">hectare (kg/ha) ranging from 0 to 370. The data values were Q </w:t>
            </w:r>
            <w:proofErr w:type="spellStart"/>
            <w:r w:rsidRPr="00972700">
              <w:rPr>
                <w:rFonts w:ascii="Times New Roman" w:eastAsia="Times New Roman" w:hAnsi="Times New Roman" w:cs="Times New Roman"/>
                <w:color w:val="000000"/>
                <w:sz w:val="18"/>
                <w:szCs w:val="18"/>
                <w:lang w:val="en-IN" w:eastAsia="en-IN"/>
              </w:rPr>
              <w:t>Q</w:t>
            </w:r>
            <w:proofErr w:type="spellEnd"/>
            <w:r w:rsidRPr="00972700">
              <w:rPr>
                <w:rFonts w:ascii="Times New Roman" w:eastAsia="Times New Roman" w:hAnsi="Times New Roman" w:cs="Times New Roman"/>
                <w:color w:val="000000"/>
                <w:sz w:val="18"/>
                <w:szCs w:val="18"/>
                <w:lang w:val="en-IN" w:eastAsia="en-IN"/>
              </w:rPr>
              <w:t>~ (1, 6y *9 '19 {&gt;9 Ӝ ҉x</w:t>
            </w:r>
            <w:r>
              <w:rPr>
                <w:rFonts w:ascii="Times New Roman" w:eastAsia="Times New Roman" w:hAnsi="Times New Roman" w:cs="Times New Roman"/>
                <w:color w:val="000000"/>
                <w:sz w:val="18"/>
                <w:szCs w:val="18"/>
                <w:lang w:val="en-IN" w:eastAsia="en-IN"/>
              </w:rPr>
              <w:t xml:space="preserve"> </w:t>
            </w:r>
            <w:r w:rsidRPr="00972700">
              <w:rPr>
                <w:rFonts w:ascii="Times New Roman" w:eastAsia="Times New Roman" w:hAnsi="Times New Roman" w:cs="Times New Roman"/>
                <w:color w:val="000000"/>
                <w:sz w:val="18"/>
                <w:szCs w:val="18"/>
                <w:lang w:val="en-IN" w:eastAsia="en-IN"/>
              </w:rPr>
              <w:t>derived based on the nutrient content of the manure produced</w:t>
            </w:r>
            <w:r>
              <w:rPr>
                <w:rFonts w:ascii="Times New Roman" w:eastAsia="Times New Roman" w:hAnsi="Times New Roman" w:cs="Times New Roman"/>
                <w:color w:val="000000"/>
                <w:sz w:val="18"/>
                <w:szCs w:val="18"/>
                <w:lang w:val="en-IN" w:eastAsia="en-IN"/>
              </w:rPr>
              <w:t xml:space="preserve"> </w:t>
            </w:r>
            <w:r w:rsidRPr="00972700">
              <w:rPr>
                <w:rFonts w:ascii="Times New Roman" w:eastAsia="Times New Roman" w:hAnsi="Times New Roman" w:cs="Times New Roman"/>
                <w:color w:val="000000"/>
                <w:sz w:val="18"/>
                <w:szCs w:val="18"/>
                <w:lang w:val="en-IN" w:eastAsia="en-IN"/>
              </w:rPr>
              <w:t xml:space="preserve">by the total number of livestock located within each grid cell. |:_: </w:t>
            </w:r>
          </w:p>
          <w:p w14:paraId="1A42CE7A" w14:textId="77777777" w:rsidR="006B4791" w:rsidRDefault="006B4791" w:rsidP="00BD72FC">
            <w:pPr>
              <w:rPr>
                <w:rFonts w:ascii="Times New Roman" w:eastAsia="Times New Roman" w:hAnsi="Times New Roman" w:cs="Times New Roman"/>
                <w:color w:val="000000"/>
                <w:sz w:val="18"/>
                <w:szCs w:val="18"/>
                <w:lang w:val="en-IN" w:eastAsia="en-IN"/>
              </w:rPr>
            </w:pPr>
          </w:p>
          <w:p w14:paraId="0FF7EC06" w14:textId="77777777" w:rsidR="006B4791" w:rsidRDefault="006B4791" w:rsidP="00BD72FC">
            <w:pPr>
              <w:rPr>
                <w:rFonts w:ascii="Times New Roman" w:eastAsia="Times New Roman" w:hAnsi="Times New Roman" w:cs="Times New Roman"/>
                <w:color w:val="000000"/>
                <w:sz w:val="18"/>
                <w:szCs w:val="18"/>
                <w:lang w:val="en-IN" w:eastAsia="en-IN"/>
              </w:rPr>
            </w:pPr>
            <w:proofErr w:type="spellStart"/>
            <w:r w:rsidRPr="00972700">
              <w:rPr>
                <w:rFonts w:ascii="Times New Roman" w:eastAsia="Times New Roman" w:hAnsi="Times New Roman" w:cs="Times New Roman"/>
                <w:color w:val="000000"/>
                <w:sz w:val="18"/>
                <w:szCs w:val="18"/>
                <w:lang w:val="en-IN" w:eastAsia="en-IN"/>
              </w:rPr>
              <w:t>Center</w:t>
            </w:r>
            <w:proofErr w:type="spellEnd"/>
            <w:r w:rsidRPr="00972700">
              <w:rPr>
                <w:rFonts w:ascii="Times New Roman" w:eastAsia="Times New Roman" w:hAnsi="Times New Roman" w:cs="Times New Roman"/>
                <w:color w:val="000000"/>
                <w:sz w:val="18"/>
                <w:szCs w:val="18"/>
                <w:lang w:val="en-IN" w:eastAsia="en-IN"/>
              </w:rPr>
              <w:t xml:space="preserve"> for </w:t>
            </w:r>
            <w:proofErr w:type="spellStart"/>
            <w:r w:rsidRPr="00972700">
              <w:rPr>
                <w:rFonts w:ascii="Times New Roman" w:eastAsia="Times New Roman" w:hAnsi="Times New Roman" w:cs="Times New Roman"/>
                <w:color w:val="000000"/>
                <w:sz w:val="18"/>
                <w:szCs w:val="18"/>
                <w:lang w:val="en-IN" w:eastAsia="en-IN"/>
              </w:rPr>
              <w:t>Tntematkma</w:t>
            </w:r>
            <w:proofErr w:type="spellEnd"/>
            <w:r w:rsidRPr="00972700">
              <w:rPr>
                <w:rFonts w:ascii="Times New Roman" w:eastAsia="Times New Roman" w:hAnsi="Times New Roman" w:cs="Times New Roman"/>
                <w:color w:val="000000"/>
                <w:sz w:val="18"/>
                <w:szCs w:val="18"/>
                <w:lang w:val="en-IN" w:eastAsia="en-IN"/>
              </w:rPr>
              <w:t xml:space="preserve">] Earth Copyright 2011. The Trustees of Columbia </w:t>
            </w:r>
          </w:p>
          <w:p w14:paraId="1CC4A7C8" w14:textId="77777777" w:rsidR="006B4791" w:rsidRDefault="006B4791" w:rsidP="00BD72FC">
            <w:pPr>
              <w:rPr>
                <w:rFonts w:ascii="Times New Roman" w:eastAsia="Times New Roman" w:hAnsi="Times New Roman" w:cs="Times New Roman"/>
                <w:color w:val="000000"/>
                <w:sz w:val="18"/>
                <w:szCs w:val="18"/>
                <w:lang w:val="en-IN" w:eastAsia="en-IN"/>
              </w:rPr>
            </w:pPr>
          </w:p>
          <w:p w14:paraId="1EB321E6" w14:textId="35266385" w:rsidR="006B4791" w:rsidRPr="00972700" w:rsidRDefault="006B4791" w:rsidP="00BD72FC">
            <w:pPr>
              <w:rPr>
                <w:rFonts w:ascii="Times New Roman" w:eastAsia="Times New Roman" w:hAnsi="Times New Roman" w:cs="Times New Roman"/>
                <w:sz w:val="18"/>
                <w:szCs w:val="18"/>
                <w:lang w:val="en-IN" w:eastAsia="en-IN"/>
              </w:rPr>
            </w:pPr>
            <w:proofErr w:type="spellStart"/>
            <w:r w:rsidRPr="00972700">
              <w:rPr>
                <w:rFonts w:ascii="Times New Roman" w:eastAsia="Times New Roman" w:hAnsi="Times New Roman" w:cs="Times New Roman"/>
                <w:color w:val="000000"/>
                <w:sz w:val="18"/>
                <w:szCs w:val="18"/>
                <w:lang w:val="en-IN" w:eastAsia="en-IN"/>
              </w:rPr>
              <w:t>Universityinthe</w:t>
            </w:r>
            <w:proofErr w:type="spellEnd"/>
            <w:r w:rsidRPr="00972700">
              <w:rPr>
                <w:rFonts w:ascii="Times New Roman" w:eastAsia="Times New Roman" w:hAnsi="Times New Roman" w:cs="Times New Roman"/>
                <w:color w:val="000000"/>
                <w:sz w:val="18"/>
                <w:szCs w:val="18"/>
                <w:lang w:val="en-IN" w:eastAsia="en-IN"/>
              </w:rPr>
              <w:t xml:space="preserve"> City of New York. </w:t>
            </w:r>
            <w:proofErr w:type="spellStart"/>
            <w:r w:rsidRPr="00972700">
              <w:rPr>
                <w:rFonts w:ascii="Times New Roman" w:eastAsia="Times New Roman" w:hAnsi="Times New Roman" w:cs="Times New Roman"/>
                <w:color w:val="000000"/>
                <w:sz w:val="18"/>
                <w:szCs w:val="18"/>
                <w:lang w:val="en-IN" w:eastAsia="en-IN"/>
              </w:rPr>
              <w:t>Pubncatwn</w:t>
            </w:r>
            <w:proofErr w:type="spellEnd"/>
            <w:r w:rsidRPr="00972700">
              <w:rPr>
                <w:rFonts w:ascii="Times New Roman" w:eastAsia="Times New Roman" w:hAnsi="Times New Roman" w:cs="Times New Roman"/>
                <w:color w:val="000000"/>
                <w:sz w:val="18"/>
                <w:szCs w:val="18"/>
                <w:lang w:val="en-IN" w:eastAsia="en-IN"/>
              </w:rPr>
              <w:t xml:space="preserve"> Date: 1/24/2011</w:t>
            </w:r>
          </w:p>
          <w:p w14:paraId="5928397D"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 xml:space="preserve">Source: Potter, P., and N. </w:t>
            </w:r>
            <w:proofErr w:type="spellStart"/>
            <w:r w:rsidRPr="00972700">
              <w:rPr>
                <w:rFonts w:ascii="Times New Roman" w:eastAsia="Times New Roman" w:hAnsi="Times New Roman" w:cs="Times New Roman"/>
                <w:color w:val="000000"/>
                <w:sz w:val="18"/>
                <w:szCs w:val="18"/>
                <w:lang w:val="en-IN" w:eastAsia="en-IN"/>
              </w:rPr>
              <w:t>Ramankutty</w:t>
            </w:r>
            <w:proofErr w:type="spellEnd"/>
            <w:r w:rsidRPr="00972700">
              <w:rPr>
                <w:rFonts w:ascii="Times New Roman" w:eastAsia="Times New Roman" w:hAnsi="Times New Roman" w:cs="Times New Roman"/>
                <w:color w:val="000000"/>
                <w:sz w:val="18"/>
                <w:szCs w:val="18"/>
                <w:lang w:val="en-IN" w:eastAsia="en-IN"/>
              </w:rPr>
              <w:t xml:space="preserve">, et al. (2010). Global </w:t>
            </w:r>
            <w:proofErr w:type="spellStart"/>
            <w:r w:rsidRPr="00972700">
              <w:rPr>
                <w:rFonts w:ascii="Times New Roman" w:eastAsia="Times New Roman" w:hAnsi="Times New Roman" w:cs="Times New Roman"/>
                <w:color w:val="000000"/>
                <w:sz w:val="18"/>
                <w:szCs w:val="18"/>
                <w:lang w:val="en-IN" w:eastAsia="en-IN"/>
              </w:rPr>
              <w:t>Ferti|izerApp|ication</w:t>
            </w:r>
            <w:proofErr w:type="spellEnd"/>
            <w:r w:rsidRPr="00972700">
              <w:rPr>
                <w:rFonts w:ascii="Times New Roman" w:eastAsia="Times New Roman" w:hAnsi="Times New Roman" w:cs="Times New Roman"/>
                <w:color w:val="000000"/>
                <w:sz w:val="18"/>
                <w:szCs w:val="18"/>
                <w:lang w:val="en-IN" w:eastAsia="en-IN"/>
              </w:rPr>
              <w:t xml:space="preserve"> and Manure Production.</w:t>
            </w:r>
          </w:p>
          <w:p w14:paraId="77324E71"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 xml:space="preserve">Data distributed by the NASA Socioeconomic Data and Applications </w:t>
            </w:r>
            <w:proofErr w:type="spellStart"/>
            <w:r w:rsidRPr="00972700">
              <w:rPr>
                <w:rFonts w:ascii="Times New Roman" w:eastAsia="Times New Roman" w:hAnsi="Times New Roman" w:cs="Times New Roman"/>
                <w:color w:val="000000"/>
                <w:sz w:val="18"/>
                <w:szCs w:val="18"/>
                <w:lang w:val="en-IN" w:eastAsia="en-IN"/>
              </w:rPr>
              <w:t>Center</w:t>
            </w:r>
            <w:proofErr w:type="spellEnd"/>
            <w:r w:rsidRPr="00972700">
              <w:rPr>
                <w:rFonts w:ascii="Times New Roman" w:eastAsia="Times New Roman" w:hAnsi="Times New Roman" w:cs="Times New Roman"/>
                <w:color w:val="000000"/>
                <w:sz w:val="18"/>
                <w:szCs w:val="18"/>
                <w:lang w:val="en-IN" w:eastAsia="en-IN"/>
              </w:rPr>
              <w:t xml:space="preserve"> (SEDAC): http://sedac.ciesin.co|umbia.edu/data/coIlection/fertilizer-andmanure</w:t>
            </w:r>
          </w:p>
          <w:p w14:paraId="5FF843AE"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This document is licensed under a</w:t>
            </w:r>
          </w:p>
          <w:p w14:paraId="52494326"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 Creative Commons 3.0 Attribution License</w:t>
            </w:r>
          </w:p>
          <w:p w14:paraId="5FA1F9F2"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EV http://creativecommons.org/Iicenses/by/3.0/</w:t>
            </w:r>
          </w:p>
          <w:p w14:paraId="63FE9D64" w14:textId="77777777" w:rsidR="006B4791" w:rsidRPr="00972700" w:rsidRDefault="006B4791" w:rsidP="00BD72FC">
            <w:pPr>
              <w:rPr>
                <w:rFonts w:ascii="Times New Roman" w:eastAsia="Times New Roman" w:hAnsi="Times New Roman" w:cs="Times New Roman"/>
                <w:sz w:val="18"/>
                <w:szCs w:val="18"/>
                <w:lang w:val="en-IN" w:eastAsia="en-IN"/>
              </w:rPr>
            </w:pPr>
            <w:r w:rsidRPr="00972700">
              <w:rPr>
                <w:rFonts w:ascii="Times New Roman" w:eastAsia="Times New Roman" w:hAnsi="Times New Roman" w:cs="Times New Roman"/>
                <w:color w:val="000000"/>
                <w:sz w:val="18"/>
                <w:szCs w:val="18"/>
                <w:lang w:val="en-IN" w:eastAsia="en-IN"/>
              </w:rPr>
              <w:t>Science Information Network</w:t>
            </w:r>
          </w:p>
          <w:p w14:paraId="3F655B8E" w14:textId="77777777" w:rsidR="006B4791" w:rsidRDefault="006B4791" w:rsidP="00BD72FC">
            <w:pPr>
              <w:rPr>
                <w:rFonts w:ascii="Times New Roman" w:eastAsia="Times New Roman" w:hAnsi="Times New Roman" w:cs="Times New Roman"/>
                <w:color w:val="000000"/>
                <w:sz w:val="18"/>
                <w:szCs w:val="18"/>
                <w:lang w:val="en-IN" w:eastAsia="en-IN"/>
              </w:rPr>
            </w:pPr>
          </w:p>
          <w:p w14:paraId="4CE5D35B" w14:textId="39E8F56C" w:rsidR="006B4791" w:rsidRDefault="006B4791" w:rsidP="00BD72FC">
            <w:pPr>
              <w:rPr>
                <w:rFonts w:ascii="Times New Roman" w:eastAsia="Times New Roman" w:hAnsi="Times New Roman" w:cs="Times New Roman"/>
                <w:color w:val="000000"/>
                <w:sz w:val="18"/>
                <w:szCs w:val="18"/>
                <w:lang w:val="en-IN" w:eastAsia="en-IN"/>
              </w:rPr>
            </w:pPr>
            <w:r w:rsidRPr="00972700">
              <w:rPr>
                <w:rFonts w:ascii="Times New Roman" w:eastAsia="Times New Roman" w:hAnsi="Times New Roman" w:cs="Times New Roman"/>
                <w:color w:val="000000"/>
                <w:sz w:val="18"/>
                <w:szCs w:val="18"/>
                <w:lang w:val="en-IN" w:eastAsia="en-IN"/>
              </w:rPr>
              <w:t>EARTH INSTITUTE I CDLUAABLA UNIVEIUITY</w:t>
            </w:r>
          </w:p>
        </w:tc>
      </w:tr>
    </w:tbl>
    <w:p w14:paraId="2D098B80" w14:textId="77777777" w:rsidR="006B4791" w:rsidRDefault="006B4791" w:rsidP="00972700">
      <w:pPr>
        <w:spacing w:after="0" w:line="240" w:lineRule="auto"/>
        <w:ind w:firstLine="720"/>
        <w:jc w:val="center"/>
        <w:rPr>
          <w:rFonts w:ascii="Times New Roman" w:eastAsia="Times New Roman" w:hAnsi="Times New Roman" w:cs="Times New Roman"/>
          <w:color w:val="000000"/>
          <w:sz w:val="18"/>
          <w:szCs w:val="18"/>
          <w:lang w:val="en-IN" w:eastAsia="en-IN"/>
        </w:rPr>
      </w:pPr>
    </w:p>
    <w:p w14:paraId="50DACFA1" w14:textId="1CB6A912" w:rsidR="00972700" w:rsidRPr="00BD72FC" w:rsidRDefault="00BD72FC" w:rsidP="00BD72FC">
      <w:pPr>
        <w:spacing w:after="0" w:line="240" w:lineRule="auto"/>
        <w:ind w:firstLine="720"/>
        <w:jc w:val="center"/>
        <w:rPr>
          <w:rFonts w:ascii="Times New Roman" w:eastAsia="Times New Roman" w:hAnsi="Times New Roman" w:cs="Times New Roman"/>
          <w:lang w:val="en-IN" w:eastAsia="en-IN"/>
        </w:rPr>
      </w:pPr>
      <w:r w:rsidRPr="00BD72FC">
        <w:rPr>
          <w:rFonts w:ascii="Times New Roman" w:eastAsia="Times New Roman" w:hAnsi="Times New Roman" w:cs="Times New Roman"/>
          <w:lang w:val="en-IN" w:eastAsia="en-IN"/>
        </w:rPr>
        <w:t>Fig 4: Extracted text from Images (Using Tesseract Extractor)</w:t>
      </w:r>
    </w:p>
    <w:p w14:paraId="7CA052D3" w14:textId="77777777" w:rsidR="00E86311" w:rsidRPr="002159DE" w:rsidRDefault="00E86311" w:rsidP="00E86311">
      <w:pPr>
        <w:spacing w:after="0" w:line="276" w:lineRule="auto"/>
        <w:rPr>
          <w:rFonts w:ascii="Times New Roman" w:eastAsia="Times New Roman" w:hAnsi="Times New Roman" w:cs="Times New Roman"/>
          <w:sz w:val="18"/>
          <w:szCs w:val="18"/>
          <w:u w:val="single"/>
          <w:lang w:val="en-IN" w:eastAsia="en-IN"/>
        </w:rPr>
      </w:pPr>
    </w:p>
    <w:p w14:paraId="6A1972C5" w14:textId="7C1C5BAD" w:rsidR="00E86311" w:rsidRDefault="002159DE" w:rsidP="002159DE">
      <w:pPr>
        <w:pStyle w:val="ListParagraph"/>
        <w:widowControl w:val="0"/>
        <w:numPr>
          <w:ilvl w:val="0"/>
          <w:numId w:val="4"/>
        </w:numPr>
        <w:autoSpaceDE w:val="0"/>
        <w:autoSpaceDN w:val="0"/>
        <w:adjustRightInd w:val="0"/>
        <w:rPr>
          <w:rFonts w:ascii="Times New Roman" w:hAnsi="Times New Roman" w:cs="Times New Roman"/>
        </w:rPr>
      </w:pPr>
      <w:r w:rsidRPr="002159DE">
        <w:rPr>
          <w:rFonts w:ascii="Times New Roman" w:hAnsi="Times New Roman" w:cs="Times New Roman"/>
          <w:b/>
        </w:rPr>
        <w:t>Important</w:t>
      </w:r>
      <w:r w:rsidR="00E86311" w:rsidRPr="002159DE">
        <w:rPr>
          <w:rFonts w:ascii="Times New Roman" w:hAnsi="Times New Roman" w:cs="Times New Roman"/>
          <w:b/>
        </w:rPr>
        <w:t xml:space="preserve"> Observations</w:t>
      </w:r>
      <w:r w:rsidR="00E86311" w:rsidRPr="002159DE">
        <w:rPr>
          <w:rFonts w:ascii="Times New Roman" w:hAnsi="Times New Roman" w:cs="Times New Roman"/>
        </w:rPr>
        <w:t>:</w:t>
      </w:r>
    </w:p>
    <w:p w14:paraId="2ED8FECC" w14:textId="77777777" w:rsidR="002159DE" w:rsidRPr="002159DE" w:rsidRDefault="002159DE" w:rsidP="002159DE">
      <w:pPr>
        <w:pStyle w:val="ListParagraph"/>
        <w:widowControl w:val="0"/>
        <w:autoSpaceDE w:val="0"/>
        <w:autoSpaceDN w:val="0"/>
        <w:adjustRightInd w:val="0"/>
        <w:ind w:left="576"/>
        <w:rPr>
          <w:rFonts w:ascii="Times New Roman" w:hAnsi="Times New Roman" w:cs="Times New Roman"/>
        </w:rPr>
      </w:pPr>
    </w:p>
    <w:p w14:paraId="793652A4" w14:textId="38E944C7" w:rsidR="007F0A4F" w:rsidRPr="002159DE" w:rsidRDefault="002159DE" w:rsidP="002159DE">
      <w:pPr>
        <w:pStyle w:val="ListParagraph"/>
        <w:numPr>
          <w:ilvl w:val="0"/>
          <w:numId w:val="45"/>
        </w:numPr>
        <w:spacing w:line="276" w:lineRule="auto"/>
        <w:jc w:val="both"/>
        <w:rPr>
          <w:rFonts w:ascii="Times New Roman" w:hAnsi="Times New Roman" w:cs="Times New Roman"/>
        </w:rPr>
      </w:pPr>
      <w:r w:rsidRPr="002159DE">
        <w:rPr>
          <w:rFonts w:ascii="Times New Roman" w:hAnsi="Times New Roman" w:cs="Times New Roman"/>
        </w:rPr>
        <w:t>We used the parsers developed as a part of this project to extract m</w:t>
      </w:r>
      <w:r w:rsidR="007F0A4F" w:rsidRPr="002159DE">
        <w:rPr>
          <w:rFonts w:ascii="Times New Roman" w:hAnsi="Times New Roman" w:cs="Times New Roman"/>
        </w:rPr>
        <w:t xml:space="preserve">easurement data, </w:t>
      </w:r>
      <w:r w:rsidRPr="002159DE">
        <w:rPr>
          <w:rFonts w:ascii="Times New Roman" w:hAnsi="Times New Roman" w:cs="Times New Roman"/>
        </w:rPr>
        <w:t>l</w:t>
      </w:r>
      <w:r w:rsidR="007F0A4F" w:rsidRPr="002159DE">
        <w:rPr>
          <w:rFonts w:ascii="Times New Roman" w:hAnsi="Times New Roman" w:cs="Times New Roman"/>
        </w:rPr>
        <w:t xml:space="preserve">ocation data, </w:t>
      </w:r>
      <w:r w:rsidRPr="002159DE">
        <w:rPr>
          <w:rFonts w:ascii="Times New Roman" w:hAnsi="Times New Roman" w:cs="Times New Roman"/>
        </w:rPr>
        <w:t>r</w:t>
      </w:r>
      <w:r w:rsidR="007F0A4F" w:rsidRPr="002159DE">
        <w:rPr>
          <w:rFonts w:ascii="Times New Roman" w:hAnsi="Times New Roman" w:cs="Times New Roman"/>
        </w:rPr>
        <w:t xml:space="preserve">esearch </w:t>
      </w:r>
      <w:r w:rsidRPr="002159DE">
        <w:rPr>
          <w:rFonts w:ascii="Times New Roman" w:hAnsi="Times New Roman" w:cs="Times New Roman"/>
        </w:rPr>
        <w:t>p</w:t>
      </w:r>
      <w:r w:rsidR="007F0A4F" w:rsidRPr="002159DE">
        <w:rPr>
          <w:rFonts w:ascii="Times New Roman" w:hAnsi="Times New Roman" w:cs="Times New Roman"/>
        </w:rPr>
        <w:t>ublications</w:t>
      </w:r>
      <w:r w:rsidRPr="002159DE">
        <w:rPr>
          <w:rFonts w:ascii="Times New Roman" w:hAnsi="Times New Roman" w:cs="Times New Roman"/>
        </w:rPr>
        <w:t xml:space="preserve"> and named e</w:t>
      </w:r>
      <w:r w:rsidR="007F0A4F" w:rsidRPr="002159DE">
        <w:rPr>
          <w:rFonts w:ascii="Times New Roman" w:hAnsi="Times New Roman" w:cs="Times New Roman"/>
        </w:rPr>
        <w:t>ntities from the text (Intersected with SWEET).</w:t>
      </w:r>
      <w:r w:rsidRPr="002159DE">
        <w:rPr>
          <w:rFonts w:ascii="Times New Roman" w:hAnsi="Times New Roman" w:cs="Times New Roman"/>
        </w:rPr>
        <w:t xml:space="preserve"> These features were used to enrich the content of the dataset. A conglomerate of these features when put in </w:t>
      </w:r>
      <w:proofErr w:type="spellStart"/>
      <w:r w:rsidRPr="002159DE">
        <w:rPr>
          <w:rFonts w:ascii="Times New Roman" w:hAnsi="Times New Roman" w:cs="Times New Roman"/>
        </w:rPr>
        <w:t>Solr</w:t>
      </w:r>
      <w:proofErr w:type="spellEnd"/>
      <w:r w:rsidRPr="002159DE">
        <w:rPr>
          <w:rFonts w:ascii="Times New Roman" w:hAnsi="Times New Roman" w:cs="Times New Roman"/>
        </w:rPr>
        <w:t xml:space="preserve"> index helped us create a fast search engine to query the data effectively. All the above features provide good insights into the data. For Example, Location based data shows us that most of the locations mentioned in the dataset were concentrated in North America.</w:t>
      </w:r>
    </w:p>
    <w:p w14:paraId="4FAEE023" w14:textId="77777777" w:rsidR="002159DE" w:rsidRPr="00BD72FC" w:rsidRDefault="002159DE" w:rsidP="002159DE">
      <w:pPr>
        <w:pStyle w:val="ListParagraph"/>
        <w:spacing w:line="276" w:lineRule="auto"/>
        <w:ind w:left="360"/>
        <w:jc w:val="both"/>
        <w:rPr>
          <w:rFonts w:ascii="Times New Roman" w:hAnsi="Times New Roman" w:cs="Times New Roman"/>
          <w:sz w:val="12"/>
          <w:szCs w:val="12"/>
        </w:rPr>
      </w:pPr>
    </w:p>
    <w:p w14:paraId="78BD9D2E" w14:textId="481B28F3" w:rsidR="007F0A4F" w:rsidRPr="002159DE" w:rsidRDefault="007F0A4F" w:rsidP="002159DE">
      <w:pPr>
        <w:pStyle w:val="ListParagraph"/>
        <w:numPr>
          <w:ilvl w:val="0"/>
          <w:numId w:val="45"/>
        </w:numPr>
        <w:spacing w:line="276" w:lineRule="auto"/>
        <w:jc w:val="both"/>
        <w:rPr>
          <w:rFonts w:ascii="Times New Roman" w:hAnsi="Times New Roman" w:cs="Times New Roman"/>
        </w:rPr>
      </w:pPr>
      <w:r w:rsidRPr="002159DE">
        <w:rPr>
          <w:rFonts w:ascii="Times New Roman" w:hAnsi="Times New Roman" w:cs="Times New Roman"/>
        </w:rPr>
        <w:t>The file sin the dataset had a lot of irrelevant information. Tag Ratio Analysis helped us isolate the re</w:t>
      </w:r>
      <w:r w:rsidR="001F3601" w:rsidRPr="002159DE">
        <w:rPr>
          <w:rFonts w:ascii="Times New Roman" w:hAnsi="Times New Roman" w:cs="Times New Roman"/>
        </w:rPr>
        <w:t>levant data in the files. Measurements were then extracted from these relevant portions of the file. Advantages: Performance boost up as lesser text had to be parsed.</w:t>
      </w:r>
    </w:p>
    <w:p w14:paraId="02D98F56" w14:textId="77777777" w:rsidR="002159DE" w:rsidRPr="00BD72FC" w:rsidRDefault="002159DE" w:rsidP="002159DE">
      <w:pPr>
        <w:pStyle w:val="ListParagraph"/>
        <w:spacing w:line="276" w:lineRule="auto"/>
        <w:ind w:left="360"/>
        <w:jc w:val="both"/>
        <w:rPr>
          <w:rFonts w:ascii="Times New Roman" w:eastAsia="Times New Roman" w:hAnsi="Times New Roman" w:cs="Times New Roman"/>
          <w:b/>
          <w:bCs/>
          <w:color w:val="000000"/>
          <w:sz w:val="12"/>
          <w:szCs w:val="12"/>
          <w:lang w:val="en-IN" w:eastAsia="en-IN"/>
        </w:rPr>
      </w:pPr>
    </w:p>
    <w:p w14:paraId="2F6CD0AB" w14:textId="0BF18B65" w:rsidR="002159DE" w:rsidRPr="002159DE" w:rsidRDefault="001F3601" w:rsidP="002159DE">
      <w:pPr>
        <w:pStyle w:val="ListParagraph"/>
        <w:numPr>
          <w:ilvl w:val="0"/>
          <w:numId w:val="45"/>
        </w:numPr>
        <w:spacing w:line="276" w:lineRule="auto"/>
        <w:jc w:val="both"/>
        <w:rPr>
          <w:rFonts w:ascii="Times New Roman" w:eastAsia="Times New Roman" w:hAnsi="Times New Roman" w:cs="Times New Roman"/>
          <w:b/>
          <w:bCs/>
          <w:color w:val="000000"/>
          <w:lang w:val="en-IN" w:eastAsia="en-IN"/>
        </w:rPr>
      </w:pPr>
      <w:r w:rsidRPr="002159DE">
        <w:rPr>
          <w:rFonts w:ascii="Times New Roman" w:hAnsi="Times New Roman" w:cs="Times New Roman"/>
        </w:rPr>
        <w:t>NER in its native form was not able to identify SWEET categories. Stanford Core NER was used to extract entities present in the data (</w:t>
      </w:r>
      <w:proofErr w:type="spellStart"/>
      <w:r w:rsidRPr="002159DE">
        <w:rPr>
          <w:rFonts w:ascii="Times New Roman" w:hAnsi="Times New Roman" w:cs="Times New Roman"/>
        </w:rPr>
        <w:t>Eg</w:t>
      </w:r>
      <w:proofErr w:type="spellEnd"/>
      <w:r w:rsidRPr="002159DE">
        <w:rPr>
          <w:rFonts w:ascii="Times New Roman" w:hAnsi="Times New Roman" w:cs="Times New Roman"/>
        </w:rPr>
        <w:t xml:space="preserve">. Names of Organizations, Locations etc.). We used minimum Edit Distance to </w:t>
      </w:r>
      <w:r w:rsidR="00FC60DE" w:rsidRPr="002159DE">
        <w:rPr>
          <w:rFonts w:ascii="Times New Roman" w:hAnsi="Times New Roman" w:cs="Times New Roman"/>
        </w:rPr>
        <w:t>find the entities that were similar to concepts present in SWEET categories and concepts. These entities were stored in respective JSON as metadata information for all the files.</w:t>
      </w:r>
    </w:p>
    <w:p w14:paraId="4C7D61E8" w14:textId="6D751B51" w:rsidR="002159DE" w:rsidRPr="00BD72FC" w:rsidRDefault="00BD72FC" w:rsidP="00BD72FC">
      <w:pPr>
        <w:pStyle w:val="ListParagraph"/>
        <w:tabs>
          <w:tab w:val="left" w:pos="1485"/>
        </w:tabs>
        <w:spacing w:line="276" w:lineRule="auto"/>
        <w:ind w:left="360"/>
        <w:jc w:val="both"/>
        <w:rPr>
          <w:rFonts w:ascii="Times New Roman" w:eastAsia="Times New Roman" w:hAnsi="Times New Roman" w:cs="Times New Roman"/>
          <w:b/>
          <w:bCs/>
          <w:color w:val="000000"/>
          <w:sz w:val="12"/>
          <w:szCs w:val="12"/>
          <w:lang w:val="en-IN" w:eastAsia="en-IN"/>
        </w:rPr>
      </w:pPr>
      <w:r>
        <w:rPr>
          <w:rFonts w:ascii="Times New Roman" w:eastAsia="Times New Roman" w:hAnsi="Times New Roman" w:cs="Times New Roman"/>
          <w:b/>
          <w:bCs/>
          <w:color w:val="000000"/>
          <w:lang w:val="en-IN" w:eastAsia="en-IN"/>
        </w:rPr>
        <w:tab/>
      </w:r>
    </w:p>
    <w:p w14:paraId="4BF77E44" w14:textId="34AF6750" w:rsidR="00FC60DE" w:rsidRPr="002159DE" w:rsidRDefault="00FC60DE" w:rsidP="002159DE">
      <w:pPr>
        <w:pStyle w:val="ListParagraph"/>
        <w:numPr>
          <w:ilvl w:val="0"/>
          <w:numId w:val="45"/>
        </w:numPr>
        <w:spacing w:line="276" w:lineRule="auto"/>
        <w:jc w:val="both"/>
        <w:rPr>
          <w:rFonts w:ascii="Times New Roman" w:hAnsi="Times New Roman" w:cs="Times New Roman"/>
        </w:rPr>
      </w:pPr>
      <w:r w:rsidRPr="002159DE">
        <w:rPr>
          <w:rFonts w:ascii="Times New Roman" w:hAnsi="Times New Roman" w:cs="Times New Roman"/>
        </w:rPr>
        <w:t xml:space="preserve">D3 visualizations were of great help to understand the data. </w:t>
      </w:r>
      <w:proofErr w:type="spellStart"/>
      <w:r w:rsidRPr="002159DE">
        <w:rPr>
          <w:rFonts w:ascii="Times New Roman" w:hAnsi="Times New Roman" w:cs="Times New Roman"/>
        </w:rPr>
        <w:t>Zoomable</w:t>
      </w:r>
      <w:proofErr w:type="spellEnd"/>
      <w:r w:rsidRPr="002159DE">
        <w:rPr>
          <w:rFonts w:ascii="Times New Roman" w:hAnsi="Times New Roman" w:cs="Times New Roman"/>
        </w:rPr>
        <w:t xml:space="preserve"> circle packing D3 of our metadata quality score analysis helped us to visually understand the difference in metadata quality for some files in all MIME types. Location map helped us to visualize various locations referred to in the dataset. Bar charts and Pie Charts were used to analyze the counts of various locations and concepts in the dataset.</w:t>
      </w:r>
    </w:p>
    <w:p w14:paraId="58AB5AFC" w14:textId="77777777" w:rsidR="002159DE" w:rsidRPr="00BD72FC" w:rsidRDefault="002159DE" w:rsidP="002159DE">
      <w:pPr>
        <w:pStyle w:val="ListParagraph"/>
        <w:spacing w:line="276" w:lineRule="auto"/>
        <w:ind w:left="360"/>
        <w:jc w:val="both"/>
        <w:rPr>
          <w:rFonts w:ascii="Times New Roman" w:hAnsi="Times New Roman" w:cs="Times New Roman"/>
          <w:sz w:val="12"/>
          <w:szCs w:val="12"/>
        </w:rPr>
      </w:pPr>
    </w:p>
    <w:p w14:paraId="36714974" w14:textId="78423406" w:rsidR="00FC60DE" w:rsidRPr="002159DE" w:rsidRDefault="00FC60DE" w:rsidP="002159DE">
      <w:pPr>
        <w:pStyle w:val="ListParagraph"/>
        <w:numPr>
          <w:ilvl w:val="0"/>
          <w:numId w:val="45"/>
        </w:numPr>
        <w:spacing w:line="276" w:lineRule="auto"/>
        <w:jc w:val="both"/>
        <w:rPr>
          <w:rFonts w:ascii="Times New Roman" w:hAnsi="Times New Roman" w:cs="Times New Roman"/>
        </w:rPr>
      </w:pPr>
      <w:r w:rsidRPr="002159DE">
        <w:rPr>
          <w:rFonts w:ascii="Times New Roman" w:hAnsi="Times New Roman" w:cs="Times New Roman"/>
        </w:rPr>
        <w:t xml:space="preserve">Geo Location Distortion feature was helpful in producing clusters. With lesser distortion, the number of clusters increased linearly (approximate). See Tika Similarity (Part X) for more information. Also, Geo Location features like Longitude and </w:t>
      </w:r>
      <w:proofErr w:type="spellStart"/>
      <w:r w:rsidRPr="002159DE">
        <w:rPr>
          <w:rFonts w:ascii="Times New Roman" w:hAnsi="Times New Roman" w:cs="Times New Roman"/>
        </w:rPr>
        <w:t>Latitute</w:t>
      </w:r>
      <w:proofErr w:type="spellEnd"/>
      <w:r w:rsidRPr="002159DE">
        <w:rPr>
          <w:rFonts w:ascii="Times New Roman" w:hAnsi="Times New Roman" w:cs="Times New Roman"/>
        </w:rPr>
        <w:t xml:space="preserve"> are easy to visualize on a world map (See Part XII)</w:t>
      </w:r>
    </w:p>
    <w:p w14:paraId="1F840458" w14:textId="77777777" w:rsidR="002159DE" w:rsidRPr="00BD72FC" w:rsidRDefault="002159DE" w:rsidP="002159DE">
      <w:pPr>
        <w:pStyle w:val="ListParagraph"/>
        <w:spacing w:line="276" w:lineRule="auto"/>
        <w:ind w:left="360"/>
        <w:jc w:val="both"/>
        <w:rPr>
          <w:rFonts w:ascii="Times New Roman" w:hAnsi="Times New Roman" w:cs="Times New Roman"/>
          <w:sz w:val="12"/>
          <w:szCs w:val="12"/>
        </w:rPr>
      </w:pPr>
    </w:p>
    <w:p w14:paraId="43B4591A" w14:textId="5239B9D2" w:rsidR="002159DE" w:rsidRDefault="009243C1" w:rsidP="002159DE">
      <w:pPr>
        <w:pStyle w:val="ListParagraph"/>
        <w:numPr>
          <w:ilvl w:val="0"/>
          <w:numId w:val="45"/>
        </w:numPr>
        <w:spacing w:after="0" w:line="276" w:lineRule="auto"/>
        <w:jc w:val="both"/>
        <w:rPr>
          <w:rFonts w:ascii="Times New Roman" w:hAnsi="Times New Roman" w:cs="Times New Roman"/>
        </w:rPr>
      </w:pPr>
      <w:r w:rsidRPr="002159DE">
        <w:rPr>
          <w:rFonts w:ascii="Times New Roman" w:hAnsi="Times New Roman" w:cs="Times New Roman"/>
        </w:rPr>
        <w:lastRenderedPageBreak/>
        <w:t>Based on our observation, we did not notice a hierarchical structure in the extracted data. Hence we used K-means clustering for our analysis. Also, since we can specify the number of clusters the data and study the distortion values, using K-means is more meaningful here.</w:t>
      </w:r>
    </w:p>
    <w:p w14:paraId="0B9A8BDA" w14:textId="77777777" w:rsidR="002159DE" w:rsidRPr="00BD72FC" w:rsidRDefault="002159DE" w:rsidP="002159DE">
      <w:pPr>
        <w:pStyle w:val="ListParagraph"/>
        <w:spacing w:after="0" w:line="276" w:lineRule="auto"/>
        <w:ind w:left="360"/>
        <w:jc w:val="both"/>
        <w:rPr>
          <w:rFonts w:ascii="Times New Roman" w:hAnsi="Times New Roman" w:cs="Times New Roman"/>
          <w:sz w:val="12"/>
          <w:szCs w:val="12"/>
        </w:rPr>
      </w:pPr>
    </w:p>
    <w:p w14:paraId="3390FB59" w14:textId="68765224" w:rsidR="00B13F0B" w:rsidRPr="002159DE" w:rsidRDefault="00B13F0B" w:rsidP="002159DE">
      <w:pPr>
        <w:pStyle w:val="ListParagraph"/>
        <w:numPr>
          <w:ilvl w:val="0"/>
          <w:numId w:val="45"/>
        </w:numPr>
        <w:spacing w:line="276" w:lineRule="auto"/>
        <w:jc w:val="both"/>
        <w:rPr>
          <w:rFonts w:ascii="Times New Roman" w:eastAsia="Times New Roman" w:hAnsi="Times New Roman" w:cs="Times New Roman"/>
          <w:lang w:val="en-IN" w:eastAsia="en-IN"/>
        </w:rPr>
      </w:pPr>
      <w:proofErr w:type="spellStart"/>
      <w:r w:rsidRPr="002159DE">
        <w:rPr>
          <w:rFonts w:ascii="Times New Roman" w:eastAsia="Times New Roman" w:hAnsi="Times New Roman" w:cs="Times New Roman"/>
          <w:color w:val="000000"/>
          <w:lang w:val="en-IN" w:eastAsia="en-IN"/>
        </w:rPr>
        <w:t>Jaccard</w:t>
      </w:r>
      <w:proofErr w:type="spellEnd"/>
      <w:r w:rsidRPr="002159DE">
        <w:rPr>
          <w:rFonts w:ascii="Times New Roman" w:eastAsia="Times New Roman" w:hAnsi="Times New Roman" w:cs="Times New Roman"/>
          <w:color w:val="000000"/>
          <w:lang w:val="en-IN" w:eastAsia="en-IN"/>
        </w:rPr>
        <w:t xml:space="preserve"> similarity resemblance value of each file is calculated from metadata key, so a file type that has the same metadata key should produce similar resemblance, thus will be in the same cluster. Clustering using Euclidean and Cosine distance should be quite the same because both of them use the length of metadata values as features. Edit distance use actual metadata values so the cluster might be different.</w:t>
      </w:r>
      <w:r w:rsidR="002159DE">
        <w:rPr>
          <w:rFonts w:ascii="Times New Roman" w:eastAsia="Times New Roman" w:hAnsi="Times New Roman" w:cs="Times New Roman"/>
          <w:color w:val="000000"/>
          <w:lang w:val="en-IN" w:eastAsia="en-IN"/>
        </w:rPr>
        <w:t xml:space="preserve"> </w:t>
      </w:r>
      <w:r w:rsidRPr="002159DE">
        <w:rPr>
          <w:rFonts w:ascii="Times New Roman" w:eastAsia="Times New Roman" w:hAnsi="Times New Roman" w:cs="Times New Roman"/>
          <w:color w:val="000000"/>
          <w:lang w:val="en-IN" w:eastAsia="en-IN"/>
        </w:rPr>
        <w:t>Overall, Edit distance proved to be slightly better than other distance metrics.</w:t>
      </w:r>
    </w:p>
    <w:tbl>
      <w:tblPr>
        <w:tblW w:w="7554" w:type="dxa"/>
        <w:tblInd w:w="1560" w:type="dxa"/>
        <w:tblCellMar>
          <w:top w:w="15" w:type="dxa"/>
          <w:left w:w="15" w:type="dxa"/>
          <w:bottom w:w="15" w:type="dxa"/>
          <w:right w:w="15" w:type="dxa"/>
        </w:tblCellMar>
        <w:tblLook w:val="04A0" w:firstRow="1" w:lastRow="0" w:firstColumn="1" w:lastColumn="0" w:noHBand="0" w:noVBand="1"/>
      </w:tblPr>
      <w:tblGrid>
        <w:gridCol w:w="576"/>
        <w:gridCol w:w="1705"/>
        <w:gridCol w:w="674"/>
        <w:gridCol w:w="336"/>
        <w:gridCol w:w="709"/>
        <w:gridCol w:w="66"/>
        <w:gridCol w:w="576"/>
        <w:gridCol w:w="1528"/>
        <w:gridCol w:w="674"/>
        <w:gridCol w:w="336"/>
        <w:gridCol w:w="709"/>
      </w:tblGrid>
      <w:tr w:rsidR="00B13F0B" w:rsidRPr="002159DE" w14:paraId="3F7E01E8" w14:textId="77777777" w:rsidTr="00BD72FC">
        <w:trPr>
          <w:trHeight w:val="172"/>
        </w:trPr>
        <w:tc>
          <w:tcPr>
            <w:tcW w:w="3592" w:type="dxa"/>
            <w:gridSpan w:val="5"/>
            <w:tcBorders>
              <w:top w:val="single" w:sz="6" w:space="0" w:color="000000"/>
              <w:left w:val="single" w:sz="6" w:space="0" w:color="000000"/>
              <w:bottom w:val="single" w:sz="6" w:space="0" w:color="000000"/>
              <w:right w:val="single" w:sz="6" w:space="0" w:color="000000"/>
            </w:tcBorders>
            <w:shd w:val="clear" w:color="auto" w:fill="666666"/>
            <w:tcMar>
              <w:top w:w="30" w:type="dxa"/>
              <w:left w:w="30" w:type="dxa"/>
              <w:bottom w:w="30" w:type="dxa"/>
              <w:right w:w="30" w:type="dxa"/>
            </w:tcMar>
            <w:hideMark/>
          </w:tcPr>
          <w:p w14:paraId="1F376B0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FFFFFF"/>
                <w:sz w:val="16"/>
                <w:szCs w:val="16"/>
                <w:lang w:val="en-IN" w:eastAsia="en-IN"/>
              </w:rPr>
              <w:t>Smaller Dataset ("/com/</w:t>
            </w:r>
            <w:proofErr w:type="spellStart"/>
            <w:r w:rsidRPr="002159DE">
              <w:rPr>
                <w:rFonts w:ascii="Times New Roman" w:eastAsia="Times New Roman" w:hAnsi="Times New Roman" w:cs="Times New Roman"/>
                <w:b/>
                <w:bCs/>
                <w:color w:val="FFFFFF"/>
                <w:sz w:val="16"/>
                <w:szCs w:val="16"/>
                <w:lang w:val="en-IN" w:eastAsia="en-IN"/>
              </w:rPr>
              <w:t>ytimg</w:t>
            </w:r>
            <w:proofErr w:type="spellEnd"/>
            <w:r w:rsidRPr="002159DE">
              <w:rPr>
                <w:rFonts w:ascii="Times New Roman" w:eastAsia="Times New Roman" w:hAnsi="Times New Roman" w:cs="Times New Roman"/>
                <w:b/>
                <w:bCs/>
                <w:color w:val="FFFFFF"/>
                <w:sz w:val="16"/>
                <w:szCs w:val="16"/>
                <w:lang w:val="en-IN" w:eastAsia="en-IN"/>
              </w:rPr>
              <w:t>")</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C128E1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3893" w:type="dxa"/>
            <w:gridSpan w:val="5"/>
            <w:tcBorders>
              <w:top w:val="single" w:sz="6" w:space="0" w:color="000000"/>
              <w:left w:val="single" w:sz="6" w:space="0" w:color="000000"/>
              <w:bottom w:val="single" w:sz="6" w:space="0" w:color="000000"/>
              <w:right w:val="single" w:sz="6" w:space="0" w:color="000000"/>
            </w:tcBorders>
            <w:shd w:val="clear" w:color="auto" w:fill="666666"/>
            <w:tcMar>
              <w:top w:w="30" w:type="dxa"/>
              <w:left w:w="30" w:type="dxa"/>
              <w:bottom w:w="30" w:type="dxa"/>
              <w:right w:w="30" w:type="dxa"/>
            </w:tcMar>
            <w:hideMark/>
          </w:tcPr>
          <w:p w14:paraId="5EE2D7C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FFFFFF"/>
                <w:sz w:val="16"/>
                <w:szCs w:val="16"/>
                <w:lang w:val="en-IN" w:eastAsia="en-IN"/>
              </w:rPr>
              <w:t>Larger Dataset ("/info")</w:t>
            </w:r>
          </w:p>
        </w:tc>
      </w:tr>
      <w:tr w:rsidR="00B13F0B" w:rsidRPr="002159DE" w14:paraId="13FFCC9C" w14:textId="77777777" w:rsidTr="00BD72FC">
        <w:trPr>
          <w:trHeight w:val="172"/>
        </w:trPr>
        <w:tc>
          <w:tcPr>
            <w:tcW w:w="3592" w:type="dxa"/>
            <w:gridSpan w:val="5"/>
            <w:tcBorders>
              <w:top w:val="single" w:sz="6" w:space="0" w:color="000000"/>
              <w:left w:val="single" w:sz="6" w:space="0" w:color="000000"/>
              <w:bottom w:val="single" w:sz="6" w:space="0" w:color="000000"/>
              <w:right w:val="single" w:sz="6" w:space="0" w:color="000000"/>
            </w:tcBorders>
            <w:shd w:val="clear" w:color="auto" w:fill="D9D9D9"/>
            <w:tcMar>
              <w:top w:w="30" w:type="dxa"/>
              <w:left w:w="30" w:type="dxa"/>
              <w:bottom w:w="30" w:type="dxa"/>
              <w:right w:w="30" w:type="dxa"/>
            </w:tcMar>
            <w:hideMark/>
          </w:tcPr>
          <w:p w14:paraId="601BF5B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roofErr w:type="spellStart"/>
            <w:r w:rsidRPr="002159DE">
              <w:rPr>
                <w:rFonts w:ascii="Times New Roman" w:eastAsia="Times New Roman" w:hAnsi="Times New Roman" w:cs="Times New Roman"/>
                <w:b/>
                <w:bCs/>
                <w:color w:val="000000"/>
                <w:sz w:val="16"/>
                <w:szCs w:val="16"/>
                <w:lang w:val="en-IN" w:eastAsia="en-IN"/>
              </w:rPr>
              <w:t>Jaccard</w:t>
            </w:r>
            <w:proofErr w:type="spellEnd"/>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BAEAF3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3893" w:type="dxa"/>
            <w:gridSpan w:val="5"/>
            <w:tcBorders>
              <w:top w:val="single" w:sz="6" w:space="0" w:color="000000"/>
              <w:left w:val="single" w:sz="6" w:space="0" w:color="000000"/>
              <w:bottom w:val="single" w:sz="6" w:space="0" w:color="000000"/>
              <w:right w:val="single" w:sz="6" w:space="0" w:color="000000"/>
            </w:tcBorders>
            <w:shd w:val="clear" w:color="auto" w:fill="D9D9D9"/>
            <w:tcMar>
              <w:top w:w="30" w:type="dxa"/>
              <w:left w:w="30" w:type="dxa"/>
              <w:bottom w:w="30" w:type="dxa"/>
              <w:right w:w="30" w:type="dxa"/>
            </w:tcMar>
            <w:hideMark/>
          </w:tcPr>
          <w:p w14:paraId="6785D31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roofErr w:type="spellStart"/>
            <w:r w:rsidRPr="002159DE">
              <w:rPr>
                <w:rFonts w:ascii="Times New Roman" w:eastAsia="Times New Roman" w:hAnsi="Times New Roman" w:cs="Times New Roman"/>
                <w:b/>
                <w:bCs/>
                <w:color w:val="000000"/>
                <w:sz w:val="16"/>
                <w:szCs w:val="16"/>
                <w:lang w:val="en-IN" w:eastAsia="en-IN"/>
              </w:rPr>
              <w:t>Jaccard</w:t>
            </w:r>
            <w:proofErr w:type="spellEnd"/>
          </w:p>
        </w:tc>
      </w:tr>
      <w:tr w:rsidR="00B13F0B" w:rsidRPr="002159DE" w14:paraId="44AD9E2F"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59397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Cluster</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FD637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Type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DCB32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Majority</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D1B57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Size</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C397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Accuracy</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BA5D89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72AF1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Cluster</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B49CF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Type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F76B4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Majority</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DA722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Size</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5B393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Accuracy</w:t>
            </w:r>
          </w:p>
        </w:tc>
      </w:tr>
      <w:tr w:rsidR="00B13F0B" w:rsidRPr="002159DE" w14:paraId="54B303C1"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9A504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cluster0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07BB5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text/plain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ABE8B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C10C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15</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C304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86.66667</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4405F8E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2A843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cluster0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F2B1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application/</w:t>
            </w:r>
            <w:proofErr w:type="spellStart"/>
            <w:r w:rsidRPr="002159DE">
              <w:rPr>
                <w:rFonts w:ascii="Times New Roman" w:eastAsia="Times New Roman" w:hAnsi="Times New Roman" w:cs="Times New Roman"/>
                <w:color w:val="000000"/>
                <w:sz w:val="16"/>
                <w:szCs w:val="16"/>
                <w:lang w:val="en-IN" w:eastAsia="en-IN"/>
              </w:rPr>
              <w:t>xhtml+xml</w:t>
            </w:r>
            <w:proofErr w:type="spellEnd"/>
            <w:r w:rsidRPr="002159DE">
              <w:rPr>
                <w:rFonts w:ascii="Times New Roman" w:eastAsia="Times New Roman" w:hAnsi="Times New Roman" w:cs="Times New Roman"/>
                <w:color w:val="000000"/>
                <w:sz w:val="16"/>
                <w:szCs w:val="16"/>
                <w:lang w:val="en-IN" w:eastAsia="en-I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C3F30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4F5B2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692B6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100</w:t>
            </w:r>
          </w:p>
        </w:tc>
      </w:tr>
      <w:tr w:rsidR="00B13F0B" w:rsidRPr="002159DE" w14:paraId="39FD5BD7" w14:textId="77777777" w:rsidTr="00BD72FC">
        <w:trPr>
          <w:trHeight w:val="184"/>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A3EE2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cluster1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F57092"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image/gif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EC4F4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AB3B0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035CC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100</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030ACF6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C27F9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cluster1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A5F5B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image/gif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D12662"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BA457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77AC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90</w:t>
            </w:r>
          </w:p>
        </w:tc>
      </w:tr>
      <w:tr w:rsidR="00B13F0B" w:rsidRPr="002159DE" w14:paraId="759BFD76"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B9082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cluster2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7A4E0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image/jpeg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538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61855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31</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44200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100</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88DC82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50C1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cluster2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EE7CF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application/</w:t>
            </w:r>
            <w:proofErr w:type="spellStart"/>
            <w:r w:rsidRPr="002159DE">
              <w:rPr>
                <w:rFonts w:ascii="Times New Roman" w:eastAsia="Times New Roman" w:hAnsi="Times New Roman" w:cs="Times New Roman"/>
                <w:color w:val="000000"/>
                <w:sz w:val="16"/>
                <w:szCs w:val="16"/>
                <w:lang w:val="en-IN" w:eastAsia="en-IN"/>
              </w:rPr>
              <w:t>xhtml+xml</w:t>
            </w:r>
            <w:proofErr w:type="spellEnd"/>
            <w:r w:rsidRPr="002159DE">
              <w:rPr>
                <w:rFonts w:ascii="Times New Roman" w:eastAsia="Times New Roman" w:hAnsi="Times New Roman" w:cs="Times New Roman"/>
                <w:color w:val="000000"/>
                <w:sz w:val="16"/>
                <w:szCs w:val="16"/>
                <w:lang w:val="en-IN" w:eastAsia="en-I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3DE88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288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3F9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521</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08546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55.27831</w:t>
            </w:r>
          </w:p>
        </w:tc>
      </w:tr>
      <w:tr w:rsidR="00B13F0B" w:rsidRPr="002159DE" w14:paraId="607CA407"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7A19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Overall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DECBF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4284F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F2C15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48</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F0958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95.83333</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37A625B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0232C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Overall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63C15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CB23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298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4DEE2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532</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B71A6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56.01504</w:t>
            </w:r>
          </w:p>
        </w:tc>
      </w:tr>
      <w:tr w:rsidR="00B13F0B" w:rsidRPr="002159DE" w14:paraId="47FBF131" w14:textId="77777777" w:rsidTr="00BD72FC">
        <w:trPr>
          <w:trHeight w:val="172"/>
        </w:trPr>
        <w:tc>
          <w:tcPr>
            <w:tcW w:w="3592" w:type="dxa"/>
            <w:gridSpan w:val="5"/>
            <w:tcBorders>
              <w:top w:val="single" w:sz="6" w:space="0" w:color="000000"/>
              <w:left w:val="single" w:sz="6" w:space="0" w:color="000000"/>
              <w:bottom w:val="single" w:sz="6" w:space="0" w:color="000000"/>
              <w:right w:val="single" w:sz="6" w:space="0" w:color="000000"/>
            </w:tcBorders>
            <w:shd w:val="clear" w:color="auto" w:fill="D9D9D9"/>
            <w:tcMar>
              <w:top w:w="30" w:type="dxa"/>
              <w:left w:w="30" w:type="dxa"/>
              <w:bottom w:w="30" w:type="dxa"/>
              <w:right w:w="30" w:type="dxa"/>
            </w:tcMar>
            <w:hideMark/>
          </w:tcPr>
          <w:p w14:paraId="28AD8CB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Euclidean</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4FD139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3893" w:type="dxa"/>
            <w:gridSpan w:val="5"/>
            <w:tcBorders>
              <w:top w:val="single" w:sz="6" w:space="0" w:color="000000"/>
              <w:left w:val="single" w:sz="6" w:space="0" w:color="000000"/>
              <w:bottom w:val="single" w:sz="6" w:space="0" w:color="000000"/>
              <w:right w:val="single" w:sz="6" w:space="0" w:color="000000"/>
            </w:tcBorders>
            <w:shd w:val="clear" w:color="auto" w:fill="D9D9D9"/>
            <w:tcMar>
              <w:top w:w="30" w:type="dxa"/>
              <w:left w:w="30" w:type="dxa"/>
              <w:bottom w:w="30" w:type="dxa"/>
              <w:right w:w="30" w:type="dxa"/>
            </w:tcMar>
            <w:hideMark/>
          </w:tcPr>
          <w:p w14:paraId="1BE5550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Euclidean</w:t>
            </w:r>
          </w:p>
        </w:tc>
      </w:tr>
      <w:tr w:rsidR="00B13F0B" w:rsidRPr="002159DE" w14:paraId="257B774F"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60C41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Cluster</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041C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Type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F981A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Majority</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EFF39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Size</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61588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Accuracy</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3A8DF70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9B18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Cluster</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CBC3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Type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E90E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Majority</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48F96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Size</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4D34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Accuracy</w:t>
            </w:r>
          </w:p>
        </w:tc>
      </w:tr>
      <w:tr w:rsidR="00B13F0B" w:rsidRPr="002159DE" w14:paraId="5C6C56D3"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9CE3F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cluster0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28BD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text/plain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1C974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E400D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15</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00281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86.66667</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590F0D4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7DB14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cluster0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0742D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application/</w:t>
            </w:r>
            <w:proofErr w:type="spellStart"/>
            <w:r w:rsidRPr="002159DE">
              <w:rPr>
                <w:rFonts w:ascii="Times New Roman" w:eastAsia="Times New Roman" w:hAnsi="Times New Roman" w:cs="Times New Roman"/>
                <w:color w:val="000000"/>
                <w:sz w:val="16"/>
                <w:szCs w:val="16"/>
                <w:lang w:val="en-IN" w:eastAsia="en-IN"/>
              </w:rPr>
              <w:t>xhtml+xml</w:t>
            </w:r>
            <w:proofErr w:type="spellEnd"/>
            <w:r w:rsidRPr="002159DE">
              <w:rPr>
                <w:rFonts w:ascii="Times New Roman" w:eastAsia="Times New Roman" w:hAnsi="Times New Roman" w:cs="Times New Roman"/>
                <w:color w:val="000000"/>
                <w:sz w:val="16"/>
                <w:szCs w:val="16"/>
                <w:lang w:val="en-IN" w:eastAsia="en-I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9B2B1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D0B8B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8</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4A460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87.5</w:t>
            </w:r>
          </w:p>
        </w:tc>
      </w:tr>
      <w:tr w:rsidR="00B13F0B" w:rsidRPr="002159DE" w14:paraId="6A4345B4"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4BBAE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cluster1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E69D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image/gif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3E435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AAB80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62A05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100</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7BADDB2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BC83B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cluster1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6C22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application/</w:t>
            </w:r>
            <w:proofErr w:type="spellStart"/>
            <w:r w:rsidRPr="002159DE">
              <w:rPr>
                <w:rFonts w:ascii="Times New Roman" w:eastAsia="Times New Roman" w:hAnsi="Times New Roman" w:cs="Times New Roman"/>
                <w:color w:val="000000"/>
                <w:sz w:val="16"/>
                <w:szCs w:val="16"/>
                <w:lang w:val="en-IN" w:eastAsia="en-IN"/>
              </w:rPr>
              <w:t>xhtml+xml</w:t>
            </w:r>
            <w:proofErr w:type="spellEnd"/>
            <w:r w:rsidRPr="002159DE">
              <w:rPr>
                <w:rFonts w:ascii="Times New Roman" w:eastAsia="Times New Roman" w:hAnsi="Times New Roman" w:cs="Times New Roman"/>
                <w:color w:val="000000"/>
                <w:sz w:val="16"/>
                <w:szCs w:val="16"/>
                <w:lang w:val="en-IN" w:eastAsia="en-I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23197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961A5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253</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7D6973"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86.16601</w:t>
            </w:r>
          </w:p>
        </w:tc>
      </w:tr>
      <w:tr w:rsidR="00B13F0B" w:rsidRPr="002159DE" w14:paraId="1D5B779C"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D5FDE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cluster2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7B70B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image/jpeg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A12EB3"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893E4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31</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7EF6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100</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3019388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9AB70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cluster2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ABB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text/html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626413"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A614C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44</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77008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65.90909</w:t>
            </w:r>
          </w:p>
        </w:tc>
      </w:tr>
      <w:tr w:rsidR="00B13F0B" w:rsidRPr="002159DE" w14:paraId="494240C3"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8633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Overall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D393D2"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DA9A6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626DB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48</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16AD9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95.83333</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10F2E1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8CC5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cluster3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46CE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text/html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32D2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97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6799B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227</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80E0F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42.73128</w:t>
            </w:r>
          </w:p>
        </w:tc>
      </w:tr>
      <w:tr w:rsidR="00B13F0B" w:rsidRPr="002159DE" w14:paraId="05BCB04C" w14:textId="77777777" w:rsidTr="00BD72FC">
        <w:trPr>
          <w:trHeight w:val="172"/>
        </w:trPr>
        <w:tc>
          <w:tcPr>
            <w:tcW w:w="3592" w:type="dxa"/>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BB5022"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65FDF34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6ADD3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Overall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B5221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EA363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351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E654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532</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F5F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65.97744</w:t>
            </w:r>
          </w:p>
        </w:tc>
      </w:tr>
      <w:tr w:rsidR="00B13F0B" w:rsidRPr="002159DE" w14:paraId="2FAD241E" w14:textId="77777777" w:rsidTr="00BD72FC">
        <w:trPr>
          <w:trHeight w:val="184"/>
        </w:trPr>
        <w:tc>
          <w:tcPr>
            <w:tcW w:w="3592" w:type="dxa"/>
            <w:gridSpan w:val="5"/>
            <w:tcBorders>
              <w:top w:val="single" w:sz="6" w:space="0" w:color="000000"/>
              <w:left w:val="single" w:sz="6" w:space="0" w:color="000000"/>
              <w:bottom w:val="single" w:sz="6" w:space="0" w:color="000000"/>
              <w:right w:val="single" w:sz="6" w:space="0" w:color="000000"/>
            </w:tcBorders>
            <w:shd w:val="clear" w:color="auto" w:fill="CCCCCC"/>
            <w:tcMar>
              <w:top w:w="30" w:type="dxa"/>
              <w:left w:w="30" w:type="dxa"/>
              <w:bottom w:w="30" w:type="dxa"/>
              <w:right w:w="30" w:type="dxa"/>
            </w:tcMar>
            <w:hideMark/>
          </w:tcPr>
          <w:p w14:paraId="32C40EE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Cosine</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67B9B3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3893" w:type="dxa"/>
            <w:gridSpan w:val="5"/>
            <w:tcBorders>
              <w:top w:val="single" w:sz="6" w:space="0" w:color="000000"/>
              <w:left w:val="single" w:sz="6" w:space="0" w:color="000000"/>
              <w:bottom w:val="single" w:sz="6" w:space="0" w:color="000000"/>
              <w:right w:val="single" w:sz="6" w:space="0" w:color="000000"/>
            </w:tcBorders>
            <w:shd w:val="clear" w:color="auto" w:fill="CCCCCC"/>
            <w:tcMar>
              <w:top w:w="30" w:type="dxa"/>
              <w:left w:w="30" w:type="dxa"/>
              <w:bottom w:w="30" w:type="dxa"/>
              <w:right w:w="30" w:type="dxa"/>
            </w:tcMar>
            <w:hideMark/>
          </w:tcPr>
          <w:p w14:paraId="6EFE5FC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Cosine</w:t>
            </w:r>
          </w:p>
        </w:tc>
      </w:tr>
      <w:tr w:rsidR="00B13F0B" w:rsidRPr="002159DE" w14:paraId="7F5B92FE"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4F700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Cluster</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89DAA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Type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95A97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Majority</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92CC3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Size</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B1243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Accuracy</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71C7EBD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B03D8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Cluster</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34249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Type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6CFE4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Majority</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333C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Size</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C5E7D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Accuracy</w:t>
            </w:r>
          </w:p>
        </w:tc>
      </w:tr>
      <w:tr w:rsidR="00B13F0B" w:rsidRPr="002159DE" w14:paraId="023F7838"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3188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cluster0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0CF6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image/jpeg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877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A3347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31</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20DCC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100</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18C36BF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546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cluster0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E0727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text/html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4717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D2809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85</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9C9CF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52.94118</w:t>
            </w:r>
          </w:p>
        </w:tc>
      </w:tr>
      <w:tr w:rsidR="00B13F0B" w:rsidRPr="002159DE" w14:paraId="165182C1"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F3BBC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cluster1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8C84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text/plain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7E84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86537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15</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3BEE9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86.66667</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463DFD2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25FF1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cluster1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B8C09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application/</w:t>
            </w:r>
            <w:proofErr w:type="spellStart"/>
            <w:r w:rsidRPr="002159DE">
              <w:rPr>
                <w:rFonts w:ascii="Times New Roman" w:eastAsia="Times New Roman" w:hAnsi="Times New Roman" w:cs="Times New Roman"/>
                <w:color w:val="000000"/>
                <w:sz w:val="16"/>
                <w:szCs w:val="16"/>
                <w:lang w:val="en-IN" w:eastAsia="en-IN"/>
              </w:rPr>
              <w:t>xhtml+xml</w:t>
            </w:r>
            <w:proofErr w:type="spellEnd"/>
            <w:r w:rsidRPr="002159DE">
              <w:rPr>
                <w:rFonts w:ascii="Times New Roman" w:eastAsia="Times New Roman" w:hAnsi="Times New Roman" w:cs="Times New Roman"/>
                <w:color w:val="000000"/>
                <w:sz w:val="16"/>
                <w:szCs w:val="16"/>
                <w:lang w:val="en-IN" w:eastAsia="en-I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C2596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EB619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262</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0C7E2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86.25954</w:t>
            </w:r>
          </w:p>
        </w:tc>
      </w:tr>
      <w:tr w:rsidR="00B13F0B" w:rsidRPr="002159DE" w14:paraId="4807CB13"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11E9F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cluster2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4ACB3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image/gif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62757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20FF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AF1C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100</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44CA9D5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01D21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cluster2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E68A62"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text/html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57C85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81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AE6DC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185</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73F6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43.78378</w:t>
            </w:r>
          </w:p>
        </w:tc>
      </w:tr>
      <w:tr w:rsidR="00B13F0B" w:rsidRPr="002159DE" w14:paraId="55567E2C"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067962"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Overall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6B8A82"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D51E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2BD8F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48</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06C9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95.83333</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5AC3322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68C73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Overall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AF1473"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B02B3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352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77842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532</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14859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66.16541</w:t>
            </w:r>
          </w:p>
        </w:tc>
      </w:tr>
      <w:tr w:rsidR="00B13F0B" w:rsidRPr="002159DE" w14:paraId="7C2B09D5" w14:textId="77777777" w:rsidTr="00BD72FC">
        <w:trPr>
          <w:trHeight w:val="172"/>
        </w:trPr>
        <w:tc>
          <w:tcPr>
            <w:tcW w:w="3592" w:type="dxa"/>
            <w:gridSpan w:val="5"/>
            <w:tcBorders>
              <w:top w:val="single" w:sz="6" w:space="0" w:color="000000"/>
              <w:left w:val="single" w:sz="6" w:space="0" w:color="000000"/>
              <w:bottom w:val="single" w:sz="6" w:space="0" w:color="000000"/>
              <w:right w:val="single" w:sz="6" w:space="0" w:color="000000"/>
            </w:tcBorders>
            <w:shd w:val="clear" w:color="auto" w:fill="CCCCCC"/>
            <w:tcMar>
              <w:top w:w="30" w:type="dxa"/>
              <w:left w:w="30" w:type="dxa"/>
              <w:bottom w:w="30" w:type="dxa"/>
              <w:right w:w="30" w:type="dxa"/>
            </w:tcMar>
            <w:hideMark/>
          </w:tcPr>
          <w:p w14:paraId="7233494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Edit Distance</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348F2D3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3893" w:type="dxa"/>
            <w:gridSpan w:val="5"/>
            <w:tcBorders>
              <w:top w:val="single" w:sz="6" w:space="0" w:color="000000"/>
              <w:left w:val="single" w:sz="6" w:space="0" w:color="000000"/>
              <w:bottom w:val="single" w:sz="6" w:space="0" w:color="000000"/>
              <w:right w:val="single" w:sz="6" w:space="0" w:color="000000"/>
            </w:tcBorders>
            <w:shd w:val="clear" w:color="auto" w:fill="CCCCCC"/>
            <w:tcMar>
              <w:top w:w="30" w:type="dxa"/>
              <w:left w:w="30" w:type="dxa"/>
              <w:bottom w:w="30" w:type="dxa"/>
              <w:right w:w="30" w:type="dxa"/>
            </w:tcMar>
            <w:hideMark/>
          </w:tcPr>
          <w:p w14:paraId="73C58923"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Edit Distance</w:t>
            </w:r>
          </w:p>
        </w:tc>
      </w:tr>
      <w:tr w:rsidR="00B13F0B" w:rsidRPr="002159DE" w14:paraId="6C9A7CA8"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2535F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Cluster</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48C9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Type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E15AD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Majority</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678F0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Size</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E5CE31"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Accuracy</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1F23E37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D98EB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Cluster</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44D773"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Type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0A2FD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Majority</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B305D"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Size</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B3C0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Accuracy</w:t>
            </w:r>
          </w:p>
        </w:tc>
      </w:tr>
      <w:tr w:rsidR="00B13F0B" w:rsidRPr="002159DE" w14:paraId="69D70803"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D27FF"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cluster0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4624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image/jpeg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9B861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7374F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31</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5B47C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100</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7BDD768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19260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cluster0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D5E19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text/html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3C5D7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62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DA382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135</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92AA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45.92593</w:t>
            </w:r>
          </w:p>
        </w:tc>
      </w:tr>
      <w:tr w:rsidR="00B13F0B" w:rsidRPr="002159DE" w14:paraId="09B9518D" w14:textId="77777777" w:rsidTr="00BD72FC">
        <w:trPr>
          <w:trHeight w:val="184"/>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5B3AEC"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cluster1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F055C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text/plain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E92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8043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13</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A6684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100</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3FFC4643"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204E9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cluster1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73869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text/html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FF2E3E"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99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9DBCC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192</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5F868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51.5625</w:t>
            </w:r>
          </w:p>
        </w:tc>
      </w:tr>
      <w:tr w:rsidR="00B13F0B" w:rsidRPr="002159DE" w14:paraId="49CD2242"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7A338A"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cluster2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17FA24"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image/</w:t>
            </w:r>
            <w:proofErr w:type="spellStart"/>
            <w:r w:rsidRPr="002159DE">
              <w:rPr>
                <w:rFonts w:ascii="Times New Roman" w:eastAsia="Times New Roman" w:hAnsi="Times New Roman" w:cs="Times New Roman"/>
                <w:color w:val="000000"/>
                <w:sz w:val="16"/>
                <w:szCs w:val="16"/>
                <w:lang w:val="en-IN" w:eastAsia="en-IN"/>
              </w:rPr>
              <w:t>vnd.microsoft.icon</w:t>
            </w:r>
            <w:proofErr w:type="spellEnd"/>
            <w:r w:rsidRPr="002159DE">
              <w:rPr>
                <w:rFonts w:ascii="Times New Roman" w:eastAsia="Times New Roman" w:hAnsi="Times New Roman" w:cs="Times New Roman"/>
                <w:color w:val="000000"/>
                <w:sz w:val="16"/>
                <w:szCs w:val="16"/>
                <w:lang w:val="en-IN" w:eastAsia="en-I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E41C1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1625C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4</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B3F61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50</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7EF4D66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2058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 xml:space="preserve">cluster2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B23A0"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application/</w:t>
            </w:r>
            <w:proofErr w:type="spellStart"/>
            <w:r w:rsidRPr="002159DE">
              <w:rPr>
                <w:rFonts w:ascii="Times New Roman" w:eastAsia="Times New Roman" w:hAnsi="Times New Roman" w:cs="Times New Roman"/>
                <w:color w:val="000000"/>
                <w:sz w:val="16"/>
                <w:szCs w:val="16"/>
                <w:lang w:val="en-IN" w:eastAsia="en-IN"/>
              </w:rPr>
              <w:t>xhtml+xml</w:t>
            </w:r>
            <w:proofErr w:type="spellEnd"/>
            <w:r w:rsidRPr="002159DE">
              <w:rPr>
                <w:rFonts w:ascii="Times New Roman" w:eastAsia="Times New Roman" w:hAnsi="Times New Roman" w:cs="Times New Roman"/>
                <w:color w:val="000000"/>
                <w:sz w:val="16"/>
                <w:szCs w:val="16"/>
                <w:lang w:val="en-IN" w:eastAsia="en-I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27636"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199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7DBB3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205</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84701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color w:val="000000"/>
                <w:sz w:val="16"/>
                <w:szCs w:val="16"/>
                <w:lang w:val="en-IN" w:eastAsia="en-IN"/>
              </w:rPr>
              <w:t>97.07317</w:t>
            </w:r>
          </w:p>
        </w:tc>
      </w:tr>
      <w:tr w:rsidR="00B13F0B" w:rsidRPr="002159DE" w14:paraId="3BC51E3E" w14:textId="77777777" w:rsidTr="00BD72FC">
        <w:trPr>
          <w:trHeight w:val="172"/>
        </w:trPr>
        <w:tc>
          <w:tcPr>
            <w:tcW w:w="12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A81A23"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Overall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FF9A97"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DA5F9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1B0F8"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48</w:t>
            </w:r>
          </w:p>
        </w:tc>
        <w:tc>
          <w:tcPr>
            <w:tcW w:w="751"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3EEBC5"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95.83333</w:t>
            </w:r>
          </w:p>
        </w:tc>
        <w:tc>
          <w:tcPr>
            <w:tcW w:w="69" w:type="dxa"/>
            <w:tcBorders>
              <w:top w:val="single" w:sz="2"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08E7979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576"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AF7072"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Overall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799F8B"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A75C2"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360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45A49"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532</w:t>
            </w:r>
          </w:p>
        </w:tc>
        <w:tc>
          <w:tcPr>
            <w:tcW w:w="779"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F86EF3" w14:textId="77777777" w:rsidR="00B13F0B" w:rsidRPr="002159DE" w:rsidRDefault="00B13F0B" w:rsidP="002159DE">
            <w:pPr>
              <w:spacing w:after="0" w:line="240" w:lineRule="auto"/>
              <w:jc w:val="both"/>
              <w:rPr>
                <w:rFonts w:ascii="Times New Roman" w:eastAsia="Times New Roman" w:hAnsi="Times New Roman" w:cs="Times New Roman"/>
                <w:sz w:val="16"/>
                <w:szCs w:val="16"/>
                <w:lang w:val="en-IN" w:eastAsia="en-IN"/>
              </w:rPr>
            </w:pPr>
            <w:r w:rsidRPr="002159DE">
              <w:rPr>
                <w:rFonts w:ascii="Times New Roman" w:eastAsia="Times New Roman" w:hAnsi="Times New Roman" w:cs="Times New Roman"/>
                <w:b/>
                <w:bCs/>
                <w:color w:val="000000"/>
                <w:sz w:val="16"/>
                <w:szCs w:val="16"/>
                <w:lang w:val="en-IN" w:eastAsia="en-IN"/>
              </w:rPr>
              <w:t>67.66917</w:t>
            </w:r>
          </w:p>
        </w:tc>
      </w:tr>
    </w:tbl>
    <w:p w14:paraId="13A7751B" w14:textId="77777777" w:rsidR="00B13F0B" w:rsidRPr="00BD72FC" w:rsidRDefault="00B13F0B" w:rsidP="00BD72FC">
      <w:pPr>
        <w:spacing w:before="120" w:after="120" w:line="276" w:lineRule="auto"/>
        <w:jc w:val="center"/>
        <w:rPr>
          <w:rFonts w:ascii="Times New Roman" w:eastAsia="Times New Roman" w:hAnsi="Times New Roman" w:cs="Times New Roman"/>
          <w:sz w:val="20"/>
          <w:szCs w:val="16"/>
          <w:lang w:val="en-IN" w:eastAsia="en-IN"/>
        </w:rPr>
      </w:pPr>
      <w:r w:rsidRPr="00BD72FC">
        <w:rPr>
          <w:rFonts w:ascii="Times New Roman" w:eastAsia="Times New Roman" w:hAnsi="Times New Roman" w:cs="Times New Roman"/>
          <w:sz w:val="20"/>
          <w:szCs w:val="16"/>
          <w:lang w:val="en-IN" w:eastAsia="en-IN"/>
        </w:rPr>
        <w:t>Table 3: Accuracy in Tika Similarity using various distance measures (Edit Distance gives highest accuracy in the larger dataset)</w:t>
      </w:r>
    </w:p>
    <w:p w14:paraId="75E40F04" w14:textId="03466468" w:rsidR="009243C1" w:rsidRDefault="002159DE" w:rsidP="002159DE">
      <w:pPr>
        <w:pStyle w:val="ListParagraph"/>
        <w:numPr>
          <w:ilvl w:val="0"/>
          <w:numId w:val="45"/>
        </w:numPr>
        <w:spacing w:line="276" w:lineRule="auto"/>
        <w:jc w:val="both"/>
        <w:rPr>
          <w:rFonts w:ascii="Times New Roman" w:eastAsia="Times New Roman" w:hAnsi="Times New Roman" w:cs="Times New Roman"/>
          <w:bCs/>
          <w:color w:val="000000"/>
          <w:lang w:val="en-IN" w:eastAsia="en-IN"/>
        </w:rPr>
      </w:pPr>
      <w:r w:rsidRPr="002159DE">
        <w:rPr>
          <w:rFonts w:ascii="Times New Roman" w:hAnsi="Times New Roman" w:cs="Times New Roman"/>
        </w:rPr>
        <w:t>T</w:t>
      </w:r>
      <w:r w:rsidR="009243C1" w:rsidRPr="002159DE">
        <w:rPr>
          <w:rFonts w:ascii="Times New Roman" w:eastAsia="Times New Roman" w:hAnsi="Times New Roman" w:cs="Times New Roman"/>
          <w:bCs/>
          <w:color w:val="000000"/>
          <w:lang w:val="en-IN" w:eastAsia="en-IN"/>
        </w:rPr>
        <w:t>he metadata quality score helps us to segregate the files having sparse metadata fields. Metadata fields are important since they provide valuable insights about the data files. The more the number of metadata fields present in the files, the more is the metadata quality score, and more inferences can be made about the data.</w:t>
      </w:r>
    </w:p>
    <w:p w14:paraId="3E868D26" w14:textId="77777777" w:rsidR="002159DE" w:rsidRPr="00BD72FC" w:rsidRDefault="002159DE" w:rsidP="002159DE">
      <w:pPr>
        <w:pStyle w:val="ListParagraph"/>
        <w:spacing w:line="276" w:lineRule="auto"/>
        <w:ind w:left="360"/>
        <w:jc w:val="both"/>
        <w:rPr>
          <w:rFonts w:ascii="Times New Roman" w:eastAsia="Times New Roman" w:hAnsi="Times New Roman" w:cs="Times New Roman"/>
          <w:bCs/>
          <w:color w:val="000000"/>
          <w:sz w:val="12"/>
          <w:szCs w:val="12"/>
          <w:lang w:val="en-IN" w:eastAsia="en-IN"/>
        </w:rPr>
      </w:pPr>
    </w:p>
    <w:p w14:paraId="006D6B15" w14:textId="51EFB29D" w:rsidR="00B13F0B" w:rsidRPr="002159DE" w:rsidRDefault="00B13F0B" w:rsidP="002159DE">
      <w:pPr>
        <w:pStyle w:val="ListParagraph"/>
        <w:numPr>
          <w:ilvl w:val="0"/>
          <w:numId w:val="45"/>
        </w:numPr>
        <w:spacing w:line="276" w:lineRule="auto"/>
        <w:jc w:val="both"/>
        <w:rPr>
          <w:rFonts w:ascii="Times New Roman" w:eastAsia="Times New Roman" w:hAnsi="Times New Roman" w:cs="Times New Roman"/>
          <w:b/>
          <w:bCs/>
          <w:color w:val="000000"/>
          <w:lang w:val="en-IN" w:eastAsia="en-IN"/>
        </w:rPr>
      </w:pPr>
      <w:r w:rsidRPr="002159DE">
        <w:rPr>
          <w:rFonts w:ascii="Times New Roman" w:hAnsi="Times New Roman" w:cs="Times New Roman"/>
        </w:rPr>
        <w:t>We were able to find twenty related scientific publication for each research publication identified in the dataset. We found that there was overlap in authors between the publication in the dataset and the publications pulled from the Google Scholar API. However, due to the restricted nature of API usage, we used other parameters (title, keywords from abstract) to fetch the related publications. This gave us a good variety of the publications which were highly relevant to the publications present in the dataset.</w:t>
      </w:r>
    </w:p>
    <w:p w14:paraId="64449E38" w14:textId="77777777" w:rsidR="00CB1ED0" w:rsidRDefault="00CB1ED0" w:rsidP="00E86311">
      <w:pPr>
        <w:spacing w:after="0" w:line="276" w:lineRule="auto"/>
        <w:rPr>
          <w:rFonts w:ascii="Times New Roman" w:eastAsia="Times New Roman" w:hAnsi="Times New Roman" w:cs="Times New Roman"/>
          <w:sz w:val="18"/>
          <w:szCs w:val="18"/>
          <w:lang w:val="en-IN" w:eastAsia="en-IN"/>
        </w:rPr>
      </w:pPr>
    </w:p>
    <w:p w14:paraId="4042948A" w14:textId="77777777" w:rsidR="007F0A4F" w:rsidRDefault="007F0A4F" w:rsidP="00E86311">
      <w:pPr>
        <w:spacing w:after="0" w:line="276" w:lineRule="auto"/>
        <w:rPr>
          <w:rFonts w:ascii="Times New Roman" w:eastAsia="Times New Roman" w:hAnsi="Times New Roman" w:cs="Times New Roman"/>
          <w:sz w:val="18"/>
          <w:szCs w:val="18"/>
          <w:lang w:val="en-IN" w:eastAsia="en-IN"/>
        </w:rPr>
      </w:pPr>
    </w:p>
    <w:p w14:paraId="5549545D" w14:textId="77777777" w:rsidR="007F0A4F" w:rsidRDefault="007F0A4F" w:rsidP="00E86311">
      <w:pPr>
        <w:spacing w:after="0" w:line="276" w:lineRule="auto"/>
        <w:rPr>
          <w:rFonts w:ascii="Times New Roman" w:eastAsia="Times New Roman" w:hAnsi="Times New Roman" w:cs="Times New Roman"/>
          <w:sz w:val="18"/>
          <w:szCs w:val="18"/>
          <w:lang w:val="en-IN" w:eastAsia="en-IN"/>
        </w:rPr>
      </w:pPr>
    </w:p>
    <w:sectPr w:rsidR="007F0A4F" w:rsidSect="009520E5">
      <w:pgSz w:w="12240" w:h="15840" w:code="1"/>
      <w:pgMar w:top="720" w:right="576" w:bottom="720" w:left="576"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C6845"/>
    <w:multiLevelType w:val="hybridMultilevel"/>
    <w:tmpl w:val="45AE89A4"/>
    <w:lvl w:ilvl="0" w:tplc="31D29888">
      <w:start w:val="1"/>
      <w:numFmt w:val="lowerLetter"/>
      <w:lvlText w:val="%1."/>
      <w:lvlJc w:val="left"/>
      <w:pPr>
        <w:ind w:left="1080" w:hanging="360"/>
      </w:pPr>
      <w:rPr>
        <w:rFonts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2617D45"/>
    <w:multiLevelType w:val="hybridMultilevel"/>
    <w:tmpl w:val="C1F8BD76"/>
    <w:lvl w:ilvl="0" w:tplc="D44CE806">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5" w15:restartNumberingAfterBreak="0">
    <w:nsid w:val="044621E8"/>
    <w:multiLevelType w:val="hybridMultilevel"/>
    <w:tmpl w:val="927E679C"/>
    <w:lvl w:ilvl="0" w:tplc="C0C49598">
      <w:start w:val="1"/>
      <w:numFmt w:val="decimal"/>
      <w:lvlText w:val="%1."/>
      <w:lvlJc w:val="left"/>
      <w:pPr>
        <w:ind w:left="630" w:hanging="360"/>
      </w:pPr>
      <w:rPr>
        <w:rFonts w:hint="default"/>
        <w:b/>
        <w:color w:val="000000"/>
        <w:sz w:val="22"/>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6" w15:restartNumberingAfterBreak="0">
    <w:nsid w:val="094C477A"/>
    <w:multiLevelType w:val="hybridMultilevel"/>
    <w:tmpl w:val="4E929462"/>
    <w:lvl w:ilvl="0" w:tplc="F3B6302C">
      <w:start w:val="1"/>
      <w:numFmt w:val="decimal"/>
      <w:lvlText w:val="%1."/>
      <w:lvlJc w:val="left"/>
      <w:pPr>
        <w:ind w:left="720" w:hanging="360"/>
      </w:pPr>
      <w:rPr>
        <w:rFonts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9F82A51"/>
    <w:multiLevelType w:val="hybridMultilevel"/>
    <w:tmpl w:val="24B2314A"/>
    <w:lvl w:ilvl="0" w:tplc="4DAE8426">
      <w:start w:val="1"/>
      <w:numFmt w:val="decimal"/>
      <w:lvlText w:val="%1."/>
      <w:lvlJc w:val="left"/>
      <w:pPr>
        <w:ind w:left="720" w:hanging="360"/>
      </w:pPr>
      <w:rPr>
        <w:rFonts w:ascii="Times New Roman" w:eastAsia="Times New Roman" w:hAnsi="Times New Roman" w:cs="Times New Roman" w:hint="default"/>
        <w:color w:val="00000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0CE31CDF"/>
    <w:multiLevelType w:val="hybridMultilevel"/>
    <w:tmpl w:val="AC98F03C"/>
    <w:lvl w:ilvl="0" w:tplc="7D049766">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237DCC"/>
    <w:multiLevelType w:val="hybridMultilevel"/>
    <w:tmpl w:val="E6CA828C"/>
    <w:lvl w:ilvl="0" w:tplc="888E4CAC">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0" w15:restartNumberingAfterBreak="0">
    <w:nsid w:val="11300327"/>
    <w:multiLevelType w:val="hybridMultilevel"/>
    <w:tmpl w:val="4E068DA4"/>
    <w:lvl w:ilvl="0" w:tplc="31F61C5C">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21E4CF9"/>
    <w:multiLevelType w:val="hybridMultilevel"/>
    <w:tmpl w:val="803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E303B1"/>
    <w:multiLevelType w:val="hybridMultilevel"/>
    <w:tmpl w:val="5B228876"/>
    <w:lvl w:ilvl="0" w:tplc="432A25B8">
      <w:start w:val="1"/>
      <w:numFmt w:val="decimal"/>
      <w:lvlText w:val="%1."/>
      <w:lvlJc w:val="left"/>
      <w:pPr>
        <w:ind w:left="360" w:hanging="360"/>
      </w:pPr>
      <w:rPr>
        <w:rFonts w:eastAsiaTheme="minorHAnsi" w:hint="default"/>
        <w:b w:val="0"/>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64C15E3"/>
    <w:multiLevelType w:val="hybridMultilevel"/>
    <w:tmpl w:val="C4022C02"/>
    <w:lvl w:ilvl="0" w:tplc="605872C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4" w15:restartNumberingAfterBreak="0">
    <w:nsid w:val="1BBA6F70"/>
    <w:multiLevelType w:val="hybridMultilevel"/>
    <w:tmpl w:val="C4022C02"/>
    <w:lvl w:ilvl="0" w:tplc="605872C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5" w15:restartNumberingAfterBreak="0">
    <w:nsid w:val="1BBD46F0"/>
    <w:multiLevelType w:val="hybridMultilevel"/>
    <w:tmpl w:val="58C035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192B23"/>
    <w:multiLevelType w:val="hybridMultilevel"/>
    <w:tmpl w:val="FCDC3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AC3E23"/>
    <w:multiLevelType w:val="hybridMultilevel"/>
    <w:tmpl w:val="60E6E5EE"/>
    <w:lvl w:ilvl="0" w:tplc="B2BECACA">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8" w15:restartNumberingAfterBreak="0">
    <w:nsid w:val="351179A6"/>
    <w:multiLevelType w:val="hybridMultilevel"/>
    <w:tmpl w:val="B56C955C"/>
    <w:lvl w:ilvl="0" w:tplc="2C8C832C">
      <w:start w:val="1"/>
      <w:numFmt w:val="decimal"/>
      <w:lvlText w:val="%1."/>
      <w:lvlJc w:val="left"/>
      <w:pPr>
        <w:ind w:left="504" w:hanging="360"/>
      </w:pPr>
      <w:rPr>
        <w:rFonts w:hint="default"/>
        <w:b/>
        <w:color w:val="00000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9" w15:restartNumberingAfterBreak="0">
    <w:nsid w:val="36116776"/>
    <w:multiLevelType w:val="hybridMultilevel"/>
    <w:tmpl w:val="BA222E4C"/>
    <w:lvl w:ilvl="0" w:tplc="5FBC3F1E">
      <w:start w:val="1"/>
      <w:numFmt w:val="lowerLetter"/>
      <w:lvlText w:val="%1."/>
      <w:lvlJc w:val="left"/>
      <w:pPr>
        <w:ind w:left="990" w:hanging="360"/>
      </w:pPr>
      <w:rPr>
        <w:rFonts w:eastAsiaTheme="minorHAnsi"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0" w15:restartNumberingAfterBreak="0">
    <w:nsid w:val="37CB2088"/>
    <w:multiLevelType w:val="hybridMultilevel"/>
    <w:tmpl w:val="17D6B74C"/>
    <w:lvl w:ilvl="0" w:tplc="D29C5B7C">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A018D0"/>
    <w:multiLevelType w:val="hybridMultilevel"/>
    <w:tmpl w:val="B19AF212"/>
    <w:lvl w:ilvl="0" w:tplc="1CF2DF28">
      <w:start w:val="1"/>
      <w:numFmt w:val="lowerLetter"/>
      <w:lvlText w:val="%1."/>
      <w:lvlJc w:val="left"/>
      <w:pPr>
        <w:ind w:left="1080"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05820D8"/>
    <w:multiLevelType w:val="hybridMultilevel"/>
    <w:tmpl w:val="C04A77EC"/>
    <w:lvl w:ilvl="0" w:tplc="43A22E62">
      <w:start w:val="1"/>
      <w:numFmt w:val="decimal"/>
      <w:lvlText w:val="%1."/>
      <w:lvlJc w:val="left"/>
      <w:pPr>
        <w:ind w:left="504" w:hanging="360"/>
      </w:pPr>
      <w:rPr>
        <w:rFonts w:hint="default"/>
        <w:b/>
        <w:color w:val="00000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3" w15:restartNumberingAfterBreak="0">
    <w:nsid w:val="44C0369D"/>
    <w:multiLevelType w:val="hybridMultilevel"/>
    <w:tmpl w:val="BB288988"/>
    <w:lvl w:ilvl="0" w:tplc="CA3AB532">
      <w:start w:val="1"/>
      <w:numFmt w:val="decimal"/>
      <w:lvlText w:val="%1."/>
      <w:lvlJc w:val="left"/>
      <w:pPr>
        <w:ind w:left="1080" w:hanging="360"/>
      </w:pPr>
      <w:rPr>
        <w:rFonts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53C45DC"/>
    <w:multiLevelType w:val="hybridMultilevel"/>
    <w:tmpl w:val="DC460866"/>
    <w:lvl w:ilvl="0" w:tplc="6D0A8418">
      <w:start w:val="1"/>
      <w:numFmt w:val="decimal"/>
      <w:lvlText w:val="%1."/>
      <w:lvlJc w:val="left"/>
      <w:pPr>
        <w:ind w:left="810" w:hanging="360"/>
      </w:pPr>
      <w:rPr>
        <w:rFonts w:hint="default"/>
        <w:b w:val="0"/>
        <w:color w:val="000000"/>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46DD6292"/>
    <w:multiLevelType w:val="hybridMultilevel"/>
    <w:tmpl w:val="8C38ED1C"/>
    <w:lvl w:ilvl="0" w:tplc="FB5A6614">
      <w:start w:val="1"/>
      <w:numFmt w:val="decimal"/>
      <w:lvlText w:val="%1."/>
      <w:lvlJc w:val="left"/>
      <w:pPr>
        <w:ind w:left="936" w:hanging="360"/>
      </w:pPr>
      <w:rPr>
        <w:rFonts w:eastAsia="Times New Roman" w:hint="default"/>
        <w:b/>
        <w:color w:val="000000"/>
        <w:sz w:val="24"/>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6" w15:restartNumberingAfterBreak="0">
    <w:nsid w:val="47293063"/>
    <w:multiLevelType w:val="hybridMultilevel"/>
    <w:tmpl w:val="6A50EBA6"/>
    <w:lvl w:ilvl="0" w:tplc="65448164">
      <w:start w:val="1"/>
      <w:numFmt w:val="decimal"/>
      <w:lvlText w:val="%1."/>
      <w:lvlJc w:val="left"/>
      <w:pPr>
        <w:ind w:left="810" w:hanging="360"/>
      </w:pPr>
      <w:rPr>
        <w:rFonts w:hint="default"/>
        <w:color w:val="000000"/>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7" w15:restartNumberingAfterBreak="0">
    <w:nsid w:val="4AAD2294"/>
    <w:multiLevelType w:val="hybridMultilevel"/>
    <w:tmpl w:val="696821AA"/>
    <w:lvl w:ilvl="0" w:tplc="605872C0">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8" w15:restartNumberingAfterBreak="0">
    <w:nsid w:val="4B485AE0"/>
    <w:multiLevelType w:val="multilevel"/>
    <w:tmpl w:val="D8C23742"/>
    <w:lvl w:ilvl="0">
      <w:start w:val="1"/>
      <w:numFmt w:val="lowerLetter"/>
      <w:lvlText w:val="%1."/>
      <w:lvlJc w:val="left"/>
      <w:pPr>
        <w:tabs>
          <w:tab w:val="num" w:pos="990"/>
        </w:tabs>
        <w:ind w:left="990" w:hanging="360"/>
      </w:pPr>
      <w:rPr>
        <w:rFonts w:ascii="Times New Roman" w:eastAsia="Times New Roman" w:hAnsi="Times New Roman" w:cs="Times New Roman"/>
      </w:rPr>
    </w:lvl>
    <w:lvl w:ilvl="1">
      <w:start w:val="1"/>
      <w:numFmt w:val="decimal"/>
      <w:lvlText w:val="%2."/>
      <w:lvlJc w:val="left"/>
      <w:pPr>
        <w:ind w:left="360" w:hanging="360"/>
      </w:pPr>
      <w:rPr>
        <w:rFonts w:hint="default"/>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29" w15:restartNumberingAfterBreak="0">
    <w:nsid w:val="4ECC33E4"/>
    <w:multiLevelType w:val="hybridMultilevel"/>
    <w:tmpl w:val="B2E6D1E6"/>
    <w:lvl w:ilvl="0" w:tplc="072ED32A">
      <w:start w:val="1"/>
      <w:numFmt w:val="decimal"/>
      <w:lvlText w:val="%1."/>
      <w:lvlJc w:val="left"/>
      <w:pPr>
        <w:ind w:left="360" w:hanging="72"/>
      </w:pPr>
      <w:rPr>
        <w:rFonts w:ascii="Times New Roman" w:eastAsia="Times New Roman" w:hAnsi="Times New Roman" w:cs="Times New Roman"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8ED38F1"/>
    <w:multiLevelType w:val="multilevel"/>
    <w:tmpl w:val="2D684A06"/>
    <w:lvl w:ilvl="0">
      <w:start w:val="1"/>
      <w:numFmt w:val="lowerLetter"/>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5DCB0A9D"/>
    <w:multiLevelType w:val="hybridMultilevel"/>
    <w:tmpl w:val="C08A100A"/>
    <w:lvl w:ilvl="0" w:tplc="53881E82">
      <w:start w:val="1"/>
      <w:numFmt w:val="decimal"/>
      <w:lvlText w:val="%1."/>
      <w:lvlJc w:val="left"/>
      <w:pPr>
        <w:ind w:left="936" w:hanging="360"/>
      </w:pPr>
      <w:rPr>
        <w:rFonts w:hint="default"/>
        <w:b/>
        <w:color w:val="000000"/>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2" w15:restartNumberingAfterBreak="0">
    <w:nsid w:val="5FF747DA"/>
    <w:multiLevelType w:val="hybridMultilevel"/>
    <w:tmpl w:val="E3CEF5A8"/>
    <w:lvl w:ilvl="0" w:tplc="E10639F6">
      <w:start w:val="1"/>
      <w:numFmt w:val="decimal"/>
      <w:lvlText w:val="%1."/>
      <w:lvlJc w:val="left"/>
      <w:pPr>
        <w:ind w:left="720" w:hanging="360"/>
      </w:pPr>
      <w:rPr>
        <w:rFonts w:ascii="Times New Roman" w:eastAsiaTheme="minorHAnsi"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2BD2D85"/>
    <w:multiLevelType w:val="hybridMultilevel"/>
    <w:tmpl w:val="57F844E6"/>
    <w:lvl w:ilvl="0" w:tplc="3A309BAA">
      <w:start w:val="1"/>
      <w:numFmt w:val="decimal"/>
      <w:lvlText w:val="%1."/>
      <w:lvlJc w:val="left"/>
      <w:pPr>
        <w:ind w:left="504" w:hanging="360"/>
      </w:pPr>
      <w:rPr>
        <w:rFonts w:hint="default"/>
        <w:b/>
        <w:color w:val="00000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4" w15:restartNumberingAfterBreak="0">
    <w:nsid w:val="65B64F51"/>
    <w:multiLevelType w:val="hybridMultilevel"/>
    <w:tmpl w:val="1DA0E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1D731E"/>
    <w:multiLevelType w:val="hybridMultilevel"/>
    <w:tmpl w:val="D828F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CB41152"/>
    <w:multiLevelType w:val="hybridMultilevel"/>
    <w:tmpl w:val="B7F0ECD4"/>
    <w:lvl w:ilvl="0" w:tplc="0952E1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D0F1E2C"/>
    <w:multiLevelType w:val="hybridMultilevel"/>
    <w:tmpl w:val="89063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1F50725"/>
    <w:multiLevelType w:val="hybridMultilevel"/>
    <w:tmpl w:val="CEBA4C94"/>
    <w:lvl w:ilvl="0" w:tplc="23526C28">
      <w:start w:val="1"/>
      <w:numFmt w:val="decimal"/>
      <w:lvlText w:val="%1."/>
      <w:lvlJc w:val="left"/>
      <w:pPr>
        <w:ind w:left="630" w:hanging="360"/>
      </w:pPr>
      <w:rPr>
        <w:rFonts w:hint="default"/>
        <w:sz w:val="22"/>
        <w:szCs w:val="22"/>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9" w15:restartNumberingAfterBreak="0">
    <w:nsid w:val="79295C6E"/>
    <w:multiLevelType w:val="hybridMultilevel"/>
    <w:tmpl w:val="53F8EB6A"/>
    <w:lvl w:ilvl="0" w:tplc="EBF6B99E">
      <w:start w:val="1"/>
      <w:numFmt w:val="upperRoman"/>
      <w:suff w:val="space"/>
      <w:lvlText w:val="%1."/>
      <w:lvlJc w:val="left"/>
      <w:pPr>
        <w:ind w:left="576" w:hanging="576"/>
      </w:pPr>
      <w:rPr>
        <w:rFonts w:hint="default"/>
        <w:b/>
        <w:color w:val="000000"/>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ABF3F5C"/>
    <w:multiLevelType w:val="hybridMultilevel"/>
    <w:tmpl w:val="E3CEF5A8"/>
    <w:lvl w:ilvl="0" w:tplc="E10639F6">
      <w:start w:val="1"/>
      <w:numFmt w:val="decimal"/>
      <w:lvlText w:val="%1."/>
      <w:lvlJc w:val="left"/>
      <w:pPr>
        <w:ind w:left="720" w:hanging="360"/>
      </w:pPr>
      <w:rPr>
        <w:rFonts w:ascii="Times New Roman" w:eastAsiaTheme="minorHAnsi"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B3571DF"/>
    <w:multiLevelType w:val="hybridMultilevel"/>
    <w:tmpl w:val="38104CA4"/>
    <w:lvl w:ilvl="0" w:tplc="C226B17A">
      <w:start w:val="1"/>
      <w:numFmt w:val="lowerLetter"/>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2" w15:restartNumberingAfterBreak="0">
    <w:nsid w:val="7E2F30D5"/>
    <w:multiLevelType w:val="multilevel"/>
    <w:tmpl w:val="0EC0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34"/>
  </w:num>
  <w:num w:numId="3">
    <w:abstractNumId w:val="11"/>
  </w:num>
  <w:num w:numId="4">
    <w:abstractNumId w:val="39"/>
  </w:num>
  <w:num w:numId="5">
    <w:abstractNumId w:val="7"/>
  </w:num>
  <w:num w:numId="6">
    <w:abstractNumId w:val="32"/>
  </w:num>
  <w:num w:numId="7">
    <w:abstractNumId w:val="18"/>
  </w:num>
  <w:num w:numId="8">
    <w:abstractNumId w:val="24"/>
  </w:num>
  <w:num w:numId="9">
    <w:abstractNumId w:val="29"/>
  </w:num>
  <w:num w:numId="10">
    <w:abstractNumId w:val="33"/>
  </w:num>
  <w:num w:numId="11">
    <w:abstractNumId w:val="36"/>
  </w:num>
  <w:num w:numId="12">
    <w:abstractNumId w:val="22"/>
  </w:num>
  <w:num w:numId="13">
    <w:abstractNumId w:val="14"/>
  </w:num>
  <w:num w:numId="14">
    <w:abstractNumId w:val="29"/>
    <w:lvlOverride w:ilvl="0">
      <w:lvl w:ilvl="0" w:tplc="072ED32A">
        <w:start w:val="1"/>
        <w:numFmt w:val="decimal"/>
        <w:lvlText w:val="%1."/>
        <w:lvlJc w:val="left"/>
        <w:pPr>
          <w:ind w:left="432" w:hanging="144"/>
        </w:pPr>
        <w:rPr>
          <w:rFonts w:ascii="Times New Roman" w:eastAsia="Times New Roman" w:hAnsi="Times New Roman" w:cs="Times New Roman"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15">
    <w:abstractNumId w:val="29"/>
    <w:lvlOverride w:ilvl="0">
      <w:lvl w:ilvl="0" w:tplc="072ED32A">
        <w:start w:val="1"/>
        <w:numFmt w:val="decimal"/>
        <w:lvlText w:val="%1."/>
        <w:lvlJc w:val="left"/>
        <w:pPr>
          <w:ind w:left="720" w:hanging="432"/>
        </w:pPr>
        <w:rPr>
          <w:rFonts w:ascii="Times New Roman" w:eastAsia="Times New Roman" w:hAnsi="Times New Roman" w:cs="Times New Roman"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16">
    <w:abstractNumId w:val="20"/>
  </w:num>
  <w:num w:numId="17">
    <w:abstractNumId w:val="8"/>
  </w:num>
  <w:num w:numId="18">
    <w:abstractNumId w:val="26"/>
  </w:num>
  <w:num w:numId="19">
    <w:abstractNumId w:val="41"/>
  </w:num>
  <w:num w:numId="20">
    <w:abstractNumId w:val="23"/>
  </w:num>
  <w:num w:numId="21">
    <w:abstractNumId w:val="0"/>
  </w:num>
  <w:num w:numId="22">
    <w:abstractNumId w:val="1"/>
  </w:num>
  <w:num w:numId="23">
    <w:abstractNumId w:val="2"/>
  </w:num>
  <w:num w:numId="24">
    <w:abstractNumId w:val="19"/>
  </w:num>
  <w:num w:numId="25">
    <w:abstractNumId w:val="15"/>
  </w:num>
  <w:num w:numId="26">
    <w:abstractNumId w:val="35"/>
  </w:num>
  <w:num w:numId="27">
    <w:abstractNumId w:val="16"/>
  </w:num>
  <w:num w:numId="28">
    <w:abstractNumId w:val="38"/>
  </w:num>
  <w:num w:numId="29">
    <w:abstractNumId w:val="9"/>
  </w:num>
  <w:num w:numId="30">
    <w:abstractNumId w:val="27"/>
  </w:num>
  <w:num w:numId="31">
    <w:abstractNumId w:val="25"/>
  </w:num>
  <w:num w:numId="32">
    <w:abstractNumId w:val="17"/>
  </w:num>
  <w:num w:numId="33">
    <w:abstractNumId w:val="4"/>
  </w:num>
  <w:num w:numId="34">
    <w:abstractNumId w:val="31"/>
  </w:num>
  <w:num w:numId="35">
    <w:abstractNumId w:val="42"/>
  </w:num>
  <w:num w:numId="36">
    <w:abstractNumId w:val="21"/>
  </w:num>
  <w:num w:numId="37">
    <w:abstractNumId w:val="40"/>
  </w:num>
  <w:num w:numId="38">
    <w:abstractNumId w:val="13"/>
  </w:num>
  <w:num w:numId="39">
    <w:abstractNumId w:val="28"/>
  </w:num>
  <w:num w:numId="40">
    <w:abstractNumId w:val="10"/>
  </w:num>
  <w:num w:numId="41">
    <w:abstractNumId w:val="5"/>
  </w:num>
  <w:num w:numId="42">
    <w:abstractNumId w:val="37"/>
  </w:num>
  <w:num w:numId="43">
    <w:abstractNumId w:val="6"/>
  </w:num>
  <w:num w:numId="44">
    <w:abstractNumId w:val="3"/>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CC7"/>
    <w:rsid w:val="000000CB"/>
    <w:rsid w:val="00002357"/>
    <w:rsid w:val="00046904"/>
    <w:rsid w:val="000538A9"/>
    <w:rsid w:val="00053A90"/>
    <w:rsid w:val="00056FF0"/>
    <w:rsid w:val="00067C6F"/>
    <w:rsid w:val="000816A6"/>
    <w:rsid w:val="00083EF6"/>
    <w:rsid w:val="000A48A2"/>
    <w:rsid w:val="000C7AA4"/>
    <w:rsid w:val="000D4AA0"/>
    <w:rsid w:val="000D570E"/>
    <w:rsid w:val="000E714C"/>
    <w:rsid w:val="000E71DF"/>
    <w:rsid w:val="001001E1"/>
    <w:rsid w:val="00100E7F"/>
    <w:rsid w:val="0012130E"/>
    <w:rsid w:val="0012634E"/>
    <w:rsid w:val="00146E70"/>
    <w:rsid w:val="001576EF"/>
    <w:rsid w:val="00164BE0"/>
    <w:rsid w:val="001953C0"/>
    <w:rsid w:val="001B3AC8"/>
    <w:rsid w:val="001B65A7"/>
    <w:rsid w:val="001C439D"/>
    <w:rsid w:val="001D3E79"/>
    <w:rsid w:val="001D6981"/>
    <w:rsid w:val="001E0494"/>
    <w:rsid w:val="001F3601"/>
    <w:rsid w:val="00204817"/>
    <w:rsid w:val="002159DE"/>
    <w:rsid w:val="00223BEE"/>
    <w:rsid w:val="00270E9B"/>
    <w:rsid w:val="00273365"/>
    <w:rsid w:val="002A4E58"/>
    <w:rsid w:val="002B6FB7"/>
    <w:rsid w:val="002E7C38"/>
    <w:rsid w:val="002F02DD"/>
    <w:rsid w:val="00326FA8"/>
    <w:rsid w:val="003763C1"/>
    <w:rsid w:val="00377B0F"/>
    <w:rsid w:val="00382CA9"/>
    <w:rsid w:val="0039120F"/>
    <w:rsid w:val="0039760F"/>
    <w:rsid w:val="003A2CC7"/>
    <w:rsid w:val="003A3286"/>
    <w:rsid w:val="003D1C3F"/>
    <w:rsid w:val="003E14AC"/>
    <w:rsid w:val="00407CFA"/>
    <w:rsid w:val="00410CD2"/>
    <w:rsid w:val="00414F87"/>
    <w:rsid w:val="00425A1E"/>
    <w:rsid w:val="00431F8E"/>
    <w:rsid w:val="00447768"/>
    <w:rsid w:val="00457F5D"/>
    <w:rsid w:val="00462A33"/>
    <w:rsid w:val="004A1A4D"/>
    <w:rsid w:val="004D6CBE"/>
    <w:rsid w:val="004F1614"/>
    <w:rsid w:val="004F4537"/>
    <w:rsid w:val="004F5E5A"/>
    <w:rsid w:val="00502E8C"/>
    <w:rsid w:val="00514377"/>
    <w:rsid w:val="00535F65"/>
    <w:rsid w:val="00542242"/>
    <w:rsid w:val="005520D3"/>
    <w:rsid w:val="005547D4"/>
    <w:rsid w:val="005752F6"/>
    <w:rsid w:val="005839E0"/>
    <w:rsid w:val="005B6170"/>
    <w:rsid w:val="005C521A"/>
    <w:rsid w:val="00604FD5"/>
    <w:rsid w:val="006142BF"/>
    <w:rsid w:val="006308E6"/>
    <w:rsid w:val="00630D10"/>
    <w:rsid w:val="006328AE"/>
    <w:rsid w:val="00664205"/>
    <w:rsid w:val="006B4791"/>
    <w:rsid w:val="006C5100"/>
    <w:rsid w:val="006E24B3"/>
    <w:rsid w:val="007065DE"/>
    <w:rsid w:val="00793057"/>
    <w:rsid w:val="007A03A7"/>
    <w:rsid w:val="007A3C27"/>
    <w:rsid w:val="007A5644"/>
    <w:rsid w:val="007B2C3A"/>
    <w:rsid w:val="007C438B"/>
    <w:rsid w:val="007E1F65"/>
    <w:rsid w:val="007F0A4F"/>
    <w:rsid w:val="007F6956"/>
    <w:rsid w:val="008204BD"/>
    <w:rsid w:val="00834A42"/>
    <w:rsid w:val="00885923"/>
    <w:rsid w:val="00895A41"/>
    <w:rsid w:val="008B24D3"/>
    <w:rsid w:val="008B4671"/>
    <w:rsid w:val="008D2B6C"/>
    <w:rsid w:val="008D3BD7"/>
    <w:rsid w:val="008D5134"/>
    <w:rsid w:val="008E6762"/>
    <w:rsid w:val="008F2AF8"/>
    <w:rsid w:val="0090252D"/>
    <w:rsid w:val="0090469F"/>
    <w:rsid w:val="00921D92"/>
    <w:rsid w:val="009243C1"/>
    <w:rsid w:val="00950718"/>
    <w:rsid w:val="009520E5"/>
    <w:rsid w:val="00972700"/>
    <w:rsid w:val="009E2254"/>
    <w:rsid w:val="009F18C6"/>
    <w:rsid w:val="00A13CDD"/>
    <w:rsid w:val="00A16381"/>
    <w:rsid w:val="00A212A5"/>
    <w:rsid w:val="00A44CDE"/>
    <w:rsid w:val="00A539A0"/>
    <w:rsid w:val="00A90D9A"/>
    <w:rsid w:val="00A9664C"/>
    <w:rsid w:val="00AE2E8C"/>
    <w:rsid w:val="00AE6ED7"/>
    <w:rsid w:val="00AF0D5E"/>
    <w:rsid w:val="00B13F0B"/>
    <w:rsid w:val="00B35023"/>
    <w:rsid w:val="00B9297D"/>
    <w:rsid w:val="00B92C30"/>
    <w:rsid w:val="00BB2838"/>
    <w:rsid w:val="00BC0F67"/>
    <w:rsid w:val="00BC1D07"/>
    <w:rsid w:val="00BC6505"/>
    <w:rsid w:val="00BD72FC"/>
    <w:rsid w:val="00C12562"/>
    <w:rsid w:val="00C31DA6"/>
    <w:rsid w:val="00C458F0"/>
    <w:rsid w:val="00C75618"/>
    <w:rsid w:val="00CB1ED0"/>
    <w:rsid w:val="00CB2444"/>
    <w:rsid w:val="00CB6D1A"/>
    <w:rsid w:val="00CD0226"/>
    <w:rsid w:val="00CD705A"/>
    <w:rsid w:val="00CF1705"/>
    <w:rsid w:val="00D17C96"/>
    <w:rsid w:val="00D22BFD"/>
    <w:rsid w:val="00D242AE"/>
    <w:rsid w:val="00D642B6"/>
    <w:rsid w:val="00D75C81"/>
    <w:rsid w:val="00D82236"/>
    <w:rsid w:val="00DB5758"/>
    <w:rsid w:val="00DC404F"/>
    <w:rsid w:val="00DC74D6"/>
    <w:rsid w:val="00DD7BAB"/>
    <w:rsid w:val="00DE30E9"/>
    <w:rsid w:val="00E05804"/>
    <w:rsid w:val="00E105DA"/>
    <w:rsid w:val="00E15746"/>
    <w:rsid w:val="00E17CB4"/>
    <w:rsid w:val="00E41469"/>
    <w:rsid w:val="00E46B5D"/>
    <w:rsid w:val="00E73FDC"/>
    <w:rsid w:val="00E77E2C"/>
    <w:rsid w:val="00E86311"/>
    <w:rsid w:val="00E93C39"/>
    <w:rsid w:val="00E9617E"/>
    <w:rsid w:val="00E97B08"/>
    <w:rsid w:val="00EA4B15"/>
    <w:rsid w:val="00EB5272"/>
    <w:rsid w:val="00EF6326"/>
    <w:rsid w:val="00F14EF5"/>
    <w:rsid w:val="00F22D09"/>
    <w:rsid w:val="00F2536F"/>
    <w:rsid w:val="00F56456"/>
    <w:rsid w:val="00F625B0"/>
    <w:rsid w:val="00F72299"/>
    <w:rsid w:val="00F938DF"/>
    <w:rsid w:val="00FC34F9"/>
    <w:rsid w:val="00FC60DE"/>
    <w:rsid w:val="00FE59CA"/>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BE3AC"/>
  <w15:docId w15:val="{64F8C520-9426-4747-B922-5DD6D1263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5A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895A41"/>
  </w:style>
  <w:style w:type="paragraph" w:styleId="ListParagraph">
    <w:name w:val="List Paragraph"/>
    <w:basedOn w:val="Normal"/>
    <w:uiPriority w:val="34"/>
    <w:qFormat/>
    <w:rsid w:val="007E1F65"/>
    <w:pPr>
      <w:ind w:left="720"/>
      <w:contextualSpacing/>
    </w:pPr>
  </w:style>
  <w:style w:type="paragraph" w:styleId="BalloonText">
    <w:name w:val="Balloon Text"/>
    <w:basedOn w:val="Normal"/>
    <w:link w:val="BalloonTextChar"/>
    <w:uiPriority w:val="99"/>
    <w:semiHidden/>
    <w:unhideWhenUsed/>
    <w:rsid w:val="00BC0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67"/>
    <w:rPr>
      <w:rFonts w:ascii="Tahoma" w:hAnsi="Tahoma" w:cs="Tahoma"/>
      <w:sz w:val="16"/>
      <w:szCs w:val="16"/>
      <w:lang w:val="en-US"/>
    </w:rPr>
  </w:style>
  <w:style w:type="character" w:styleId="Hyperlink">
    <w:name w:val="Hyperlink"/>
    <w:basedOn w:val="DefaultParagraphFont"/>
    <w:uiPriority w:val="99"/>
    <w:unhideWhenUsed/>
    <w:rsid w:val="00921D92"/>
    <w:rPr>
      <w:color w:val="0563C1" w:themeColor="hyperlink"/>
      <w:u w:val="single"/>
    </w:rPr>
  </w:style>
  <w:style w:type="character" w:styleId="FollowedHyperlink">
    <w:name w:val="FollowedHyperlink"/>
    <w:basedOn w:val="DefaultParagraphFont"/>
    <w:uiPriority w:val="99"/>
    <w:semiHidden/>
    <w:unhideWhenUsed/>
    <w:rsid w:val="00E105DA"/>
    <w:rPr>
      <w:color w:val="954F72" w:themeColor="followedHyperlink"/>
      <w:u w:val="single"/>
    </w:rPr>
  </w:style>
  <w:style w:type="table" w:styleId="TableGrid">
    <w:name w:val="Table Grid"/>
    <w:basedOn w:val="TableNormal"/>
    <w:uiPriority w:val="39"/>
    <w:rsid w:val="00535F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109953">
      <w:bodyDiv w:val="1"/>
      <w:marLeft w:val="0"/>
      <w:marRight w:val="0"/>
      <w:marTop w:val="0"/>
      <w:marBottom w:val="0"/>
      <w:divBdr>
        <w:top w:val="none" w:sz="0" w:space="0" w:color="auto"/>
        <w:left w:val="none" w:sz="0" w:space="0" w:color="auto"/>
        <w:bottom w:val="none" w:sz="0" w:space="0" w:color="auto"/>
        <w:right w:val="none" w:sz="0" w:space="0" w:color="auto"/>
      </w:divBdr>
      <w:divsChild>
        <w:div w:id="410353283">
          <w:marLeft w:val="0"/>
          <w:marRight w:val="0"/>
          <w:marTop w:val="0"/>
          <w:marBottom w:val="0"/>
          <w:divBdr>
            <w:top w:val="none" w:sz="0" w:space="0" w:color="auto"/>
            <w:left w:val="none" w:sz="0" w:space="0" w:color="auto"/>
            <w:bottom w:val="none" w:sz="0" w:space="0" w:color="auto"/>
            <w:right w:val="none" w:sz="0" w:space="0" w:color="auto"/>
          </w:divBdr>
        </w:div>
      </w:divsChild>
    </w:div>
    <w:div w:id="481311340">
      <w:bodyDiv w:val="1"/>
      <w:marLeft w:val="0"/>
      <w:marRight w:val="0"/>
      <w:marTop w:val="0"/>
      <w:marBottom w:val="0"/>
      <w:divBdr>
        <w:top w:val="none" w:sz="0" w:space="0" w:color="auto"/>
        <w:left w:val="none" w:sz="0" w:space="0" w:color="auto"/>
        <w:bottom w:val="none" w:sz="0" w:space="0" w:color="auto"/>
        <w:right w:val="none" w:sz="0" w:space="0" w:color="auto"/>
      </w:divBdr>
    </w:div>
    <w:div w:id="513226633">
      <w:bodyDiv w:val="1"/>
      <w:marLeft w:val="0"/>
      <w:marRight w:val="0"/>
      <w:marTop w:val="0"/>
      <w:marBottom w:val="0"/>
      <w:divBdr>
        <w:top w:val="none" w:sz="0" w:space="0" w:color="auto"/>
        <w:left w:val="none" w:sz="0" w:space="0" w:color="auto"/>
        <w:bottom w:val="none" w:sz="0" w:space="0" w:color="auto"/>
        <w:right w:val="none" w:sz="0" w:space="0" w:color="auto"/>
      </w:divBdr>
    </w:div>
    <w:div w:id="841817757">
      <w:bodyDiv w:val="1"/>
      <w:marLeft w:val="0"/>
      <w:marRight w:val="0"/>
      <w:marTop w:val="0"/>
      <w:marBottom w:val="0"/>
      <w:divBdr>
        <w:top w:val="none" w:sz="0" w:space="0" w:color="auto"/>
        <w:left w:val="none" w:sz="0" w:space="0" w:color="auto"/>
        <w:bottom w:val="none" w:sz="0" w:space="0" w:color="auto"/>
        <w:right w:val="none" w:sz="0" w:space="0" w:color="auto"/>
      </w:divBdr>
      <w:divsChild>
        <w:div w:id="194386882">
          <w:marLeft w:val="0"/>
          <w:marRight w:val="0"/>
          <w:marTop w:val="0"/>
          <w:marBottom w:val="0"/>
          <w:divBdr>
            <w:top w:val="none" w:sz="0" w:space="0" w:color="auto"/>
            <w:left w:val="none" w:sz="0" w:space="0" w:color="auto"/>
            <w:bottom w:val="none" w:sz="0" w:space="0" w:color="auto"/>
            <w:right w:val="none" w:sz="0" w:space="0" w:color="auto"/>
          </w:divBdr>
        </w:div>
        <w:div w:id="1217549723">
          <w:marLeft w:val="0"/>
          <w:marRight w:val="0"/>
          <w:marTop w:val="0"/>
          <w:marBottom w:val="0"/>
          <w:divBdr>
            <w:top w:val="none" w:sz="0" w:space="0" w:color="auto"/>
            <w:left w:val="none" w:sz="0" w:space="0" w:color="auto"/>
            <w:bottom w:val="none" w:sz="0" w:space="0" w:color="auto"/>
            <w:right w:val="none" w:sz="0" w:space="0" w:color="auto"/>
          </w:divBdr>
        </w:div>
      </w:divsChild>
    </w:div>
    <w:div w:id="981547409">
      <w:bodyDiv w:val="1"/>
      <w:marLeft w:val="0"/>
      <w:marRight w:val="0"/>
      <w:marTop w:val="0"/>
      <w:marBottom w:val="0"/>
      <w:divBdr>
        <w:top w:val="none" w:sz="0" w:space="0" w:color="auto"/>
        <w:left w:val="none" w:sz="0" w:space="0" w:color="auto"/>
        <w:bottom w:val="none" w:sz="0" w:space="0" w:color="auto"/>
        <w:right w:val="none" w:sz="0" w:space="0" w:color="auto"/>
      </w:divBdr>
    </w:div>
    <w:div w:id="1202595564">
      <w:bodyDiv w:val="1"/>
      <w:marLeft w:val="0"/>
      <w:marRight w:val="0"/>
      <w:marTop w:val="0"/>
      <w:marBottom w:val="0"/>
      <w:divBdr>
        <w:top w:val="none" w:sz="0" w:space="0" w:color="auto"/>
        <w:left w:val="none" w:sz="0" w:space="0" w:color="auto"/>
        <w:bottom w:val="none" w:sz="0" w:space="0" w:color="auto"/>
        <w:right w:val="none" w:sz="0" w:space="0" w:color="auto"/>
      </w:divBdr>
    </w:div>
    <w:div w:id="1300527967">
      <w:bodyDiv w:val="1"/>
      <w:marLeft w:val="0"/>
      <w:marRight w:val="0"/>
      <w:marTop w:val="0"/>
      <w:marBottom w:val="0"/>
      <w:divBdr>
        <w:top w:val="none" w:sz="0" w:space="0" w:color="auto"/>
        <w:left w:val="none" w:sz="0" w:space="0" w:color="auto"/>
        <w:bottom w:val="none" w:sz="0" w:space="0" w:color="auto"/>
        <w:right w:val="none" w:sz="0" w:space="0" w:color="auto"/>
      </w:divBdr>
    </w:div>
    <w:div w:id="1446728337">
      <w:bodyDiv w:val="1"/>
      <w:marLeft w:val="0"/>
      <w:marRight w:val="0"/>
      <w:marTop w:val="0"/>
      <w:marBottom w:val="0"/>
      <w:divBdr>
        <w:top w:val="none" w:sz="0" w:space="0" w:color="auto"/>
        <w:left w:val="none" w:sz="0" w:space="0" w:color="auto"/>
        <w:bottom w:val="none" w:sz="0" w:space="0" w:color="auto"/>
        <w:right w:val="none" w:sz="0" w:space="0" w:color="auto"/>
      </w:divBdr>
    </w:div>
    <w:div w:id="1570462190">
      <w:bodyDiv w:val="1"/>
      <w:marLeft w:val="0"/>
      <w:marRight w:val="0"/>
      <w:marTop w:val="0"/>
      <w:marBottom w:val="0"/>
      <w:divBdr>
        <w:top w:val="none" w:sz="0" w:space="0" w:color="auto"/>
        <w:left w:val="none" w:sz="0" w:space="0" w:color="auto"/>
        <w:bottom w:val="none" w:sz="0" w:space="0" w:color="auto"/>
        <w:right w:val="none" w:sz="0" w:space="0" w:color="auto"/>
      </w:divBdr>
      <w:divsChild>
        <w:div w:id="462120456">
          <w:marLeft w:val="0"/>
          <w:marRight w:val="0"/>
          <w:marTop w:val="0"/>
          <w:marBottom w:val="0"/>
          <w:divBdr>
            <w:top w:val="none" w:sz="0" w:space="0" w:color="auto"/>
            <w:left w:val="none" w:sz="0" w:space="0" w:color="auto"/>
            <w:bottom w:val="none" w:sz="0" w:space="0" w:color="auto"/>
            <w:right w:val="none" w:sz="0" w:space="0" w:color="auto"/>
          </w:divBdr>
        </w:div>
      </w:divsChild>
    </w:div>
    <w:div w:id="1825050279">
      <w:bodyDiv w:val="1"/>
      <w:marLeft w:val="0"/>
      <w:marRight w:val="0"/>
      <w:marTop w:val="0"/>
      <w:marBottom w:val="0"/>
      <w:divBdr>
        <w:top w:val="none" w:sz="0" w:space="0" w:color="auto"/>
        <w:left w:val="none" w:sz="0" w:space="0" w:color="auto"/>
        <w:bottom w:val="none" w:sz="0" w:space="0" w:color="auto"/>
        <w:right w:val="none" w:sz="0" w:space="0" w:color="auto"/>
      </w:divBdr>
    </w:div>
    <w:div w:id="1931624438">
      <w:bodyDiv w:val="1"/>
      <w:marLeft w:val="0"/>
      <w:marRight w:val="0"/>
      <w:marTop w:val="0"/>
      <w:marBottom w:val="0"/>
      <w:divBdr>
        <w:top w:val="none" w:sz="0" w:space="0" w:color="auto"/>
        <w:left w:val="none" w:sz="0" w:space="0" w:color="auto"/>
        <w:bottom w:val="none" w:sz="0" w:space="0" w:color="auto"/>
        <w:right w:val="none" w:sz="0" w:space="0" w:color="auto"/>
      </w:divBdr>
    </w:div>
    <w:div w:id="2065905907">
      <w:bodyDiv w:val="1"/>
      <w:marLeft w:val="0"/>
      <w:marRight w:val="0"/>
      <w:marTop w:val="0"/>
      <w:marBottom w:val="0"/>
      <w:divBdr>
        <w:top w:val="none" w:sz="0" w:space="0" w:color="auto"/>
        <w:left w:val="none" w:sz="0" w:space="0" w:color="auto"/>
        <w:bottom w:val="none" w:sz="0" w:space="0" w:color="auto"/>
        <w:right w:val="none" w:sz="0" w:space="0" w:color="auto"/>
      </w:divBdr>
      <w:divsChild>
        <w:div w:id="1468088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arshfatepuria.github.io"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harshfatepuria.github.i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2121</TotalTime>
  <Pages>9</Pages>
  <Words>3339</Words>
  <Characters>19037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Agrawal</dc:creator>
  <cp:keywords/>
  <dc:description/>
  <cp:lastModifiedBy>Rahul Agrawal</cp:lastModifiedBy>
  <cp:revision>21</cp:revision>
  <cp:lastPrinted>2016-03-03T21:52:00Z</cp:lastPrinted>
  <dcterms:created xsi:type="dcterms:W3CDTF">2016-03-03T21:52:00Z</dcterms:created>
  <dcterms:modified xsi:type="dcterms:W3CDTF">2016-04-05T05:07:00Z</dcterms:modified>
</cp:coreProperties>
</file>